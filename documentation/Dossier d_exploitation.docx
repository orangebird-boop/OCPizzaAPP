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95" w:type="dxa"/>
        <w:tblLayout w:type="fixed"/>
        <w:tblCellMar>
          <w:top w:w="57" w:type="dxa"/>
          <w:left w:w="57" w:type="dxa"/>
          <w:bottom w:w="57" w:type="dxa"/>
          <w:right w:w="57" w:type="dxa"/>
        </w:tblCellMar>
        <w:tblLook w:val="0000" w:firstRow="0" w:lastRow="0" w:firstColumn="0" w:lastColumn="0" w:noHBand="0" w:noVBand="0"/>
      </w:tblPr>
      <w:tblGrid>
        <w:gridCol w:w="57"/>
        <w:gridCol w:w="9581"/>
        <w:gridCol w:w="57"/>
      </w:tblGrid>
      <w:tr w:rsidR="00000000" w:rsidRPr="00375CF8" w14:paraId="0D073BE0" w14:textId="77777777" w:rsidTr="008228DB">
        <w:trPr>
          <w:gridBefore w:val="1"/>
          <w:wBefore w:w="57" w:type="dxa"/>
          <w:trHeight w:val="9975"/>
        </w:trPr>
        <w:tc>
          <w:tcPr>
            <w:tcW w:w="9638" w:type="dxa"/>
            <w:gridSpan w:val="2"/>
            <w:shd w:val="clear" w:color="auto" w:fill="auto"/>
            <w:vAlign w:val="center"/>
          </w:tcPr>
          <w:p w14:paraId="4D257AB0" w14:textId="4CFC936D" w:rsidR="00000000" w:rsidRPr="00375CF8" w:rsidRDefault="008228DB">
            <w:pPr>
              <w:jc w:val="center"/>
              <w:rPr>
                <w:b/>
                <w:bCs/>
                <w:sz w:val="40"/>
                <w:szCs w:val="40"/>
                <w:lang w:val="fr-FR"/>
              </w:rPr>
            </w:pPr>
            <w:proofErr w:type="spellStart"/>
            <w:r>
              <w:rPr>
                <w:b/>
                <w:bCs/>
                <w:sz w:val="40"/>
                <w:szCs w:val="40"/>
              </w:rPr>
              <w:t>OCPizza</w:t>
            </w:r>
            <w:proofErr w:type="spellEnd"/>
          </w:p>
          <w:p w14:paraId="31E099F0" w14:textId="77777777" w:rsidR="00000000" w:rsidRPr="00375CF8" w:rsidRDefault="000626A0">
            <w:pPr>
              <w:jc w:val="center"/>
              <w:rPr>
                <w:b/>
                <w:bCs/>
                <w:sz w:val="40"/>
                <w:szCs w:val="40"/>
                <w:lang w:val="fr-FR"/>
              </w:rPr>
            </w:pPr>
          </w:p>
          <w:p w14:paraId="107E6A87" w14:textId="4EAD18C2" w:rsidR="00000000" w:rsidRPr="00375CF8" w:rsidRDefault="008228DB">
            <w:pPr>
              <w:jc w:val="center"/>
              <w:rPr>
                <w:lang w:val="fr-FR"/>
              </w:rPr>
            </w:pPr>
            <w:r>
              <w:rPr>
                <w:b/>
                <w:bCs/>
                <w:sz w:val="40"/>
                <w:szCs w:val="40"/>
              </w:rPr>
              <w:t>Projet 8</w:t>
            </w:r>
          </w:p>
          <w:p w14:paraId="5CC96474" w14:textId="77777777" w:rsidR="00000000" w:rsidRPr="00375CF8" w:rsidRDefault="000626A0">
            <w:pPr>
              <w:jc w:val="center"/>
              <w:rPr>
                <w:lang w:val="fr-FR"/>
              </w:rPr>
            </w:pPr>
          </w:p>
          <w:p w14:paraId="351FA4D0" w14:textId="77777777" w:rsidR="00000000" w:rsidRPr="00375CF8" w:rsidRDefault="000626A0">
            <w:pPr>
              <w:jc w:val="center"/>
              <w:rPr>
                <w:lang w:val="fr-FR"/>
              </w:rPr>
            </w:pPr>
            <w:r>
              <w:rPr>
                <w:sz w:val="28"/>
                <w:szCs w:val="28"/>
              </w:rPr>
              <w:fldChar w:fldCharType="begin"/>
            </w:r>
            <w:r w:rsidRPr="00375CF8">
              <w:rPr>
                <w:sz w:val="28"/>
                <w:szCs w:val="28"/>
                <w:lang w:val="fr-FR"/>
              </w:rPr>
              <w:instrText xml:space="preserve"> TITLE </w:instrText>
            </w:r>
            <w:r>
              <w:rPr>
                <w:sz w:val="28"/>
                <w:szCs w:val="28"/>
              </w:rPr>
              <w:fldChar w:fldCharType="separate"/>
            </w:r>
            <w:r w:rsidRPr="00375CF8">
              <w:rPr>
                <w:sz w:val="28"/>
                <w:szCs w:val="28"/>
                <w:lang w:val="fr-FR"/>
              </w:rPr>
              <w:t>Dossier d'exploitation</w:t>
            </w:r>
            <w:r>
              <w:rPr>
                <w:sz w:val="28"/>
                <w:szCs w:val="28"/>
              </w:rPr>
              <w:fldChar w:fldCharType="end"/>
            </w:r>
          </w:p>
          <w:p w14:paraId="1A027DE8" w14:textId="77777777" w:rsidR="00000000" w:rsidRPr="00375CF8" w:rsidRDefault="000626A0">
            <w:pPr>
              <w:jc w:val="center"/>
              <w:rPr>
                <w:lang w:val="fr-FR"/>
              </w:rPr>
            </w:pPr>
          </w:p>
          <w:p w14:paraId="6CA4E58D" w14:textId="07E77654" w:rsidR="00000000" w:rsidRPr="00375CF8" w:rsidRDefault="000626A0">
            <w:pPr>
              <w:jc w:val="center"/>
              <w:rPr>
                <w:b/>
                <w:bCs/>
                <w:lang w:val="fr-FR"/>
              </w:rPr>
            </w:pPr>
            <w:r w:rsidRPr="00375CF8">
              <w:rPr>
                <w:lang w:val="fr-FR"/>
              </w:rPr>
              <w:t xml:space="preserve">Version </w:t>
            </w:r>
            <w:r>
              <w:fldChar w:fldCharType="begin"/>
            </w:r>
            <w:r w:rsidRPr="00375CF8">
              <w:rPr>
                <w:lang w:val="fr-FR"/>
              </w:rPr>
              <w:instrText xml:space="preserve"> DOCPROPERTY "Version"</w:instrText>
            </w:r>
            <w:r>
              <w:fldChar w:fldCharType="separate"/>
            </w:r>
            <w:r w:rsidR="008228DB">
              <w:t>1.0</w:t>
            </w:r>
            <w:r>
              <w:fldChar w:fldCharType="end"/>
            </w:r>
          </w:p>
        </w:tc>
      </w:tr>
      <w:tr w:rsidR="008228DB" w:rsidRPr="00E123E9" w14:paraId="6F0A74A8" w14:textId="77777777" w:rsidTr="008228DB">
        <w:trPr>
          <w:gridAfter w:val="1"/>
          <w:wAfter w:w="57" w:type="dxa"/>
          <w:trHeight w:val="1361"/>
        </w:trPr>
        <w:tc>
          <w:tcPr>
            <w:tcW w:w="9638" w:type="dxa"/>
            <w:gridSpan w:val="2"/>
            <w:shd w:val="clear" w:color="auto" w:fill="auto"/>
            <w:vAlign w:val="center"/>
          </w:tcPr>
          <w:p w14:paraId="1C9716A3" w14:textId="77777777" w:rsidR="008228DB" w:rsidRPr="00E123E9" w:rsidRDefault="008228DB" w:rsidP="00E145CE">
            <w:pPr>
              <w:jc w:val="right"/>
            </w:pPr>
            <w:r w:rsidRPr="00E123E9">
              <w:t>Auteur</w:t>
            </w:r>
          </w:p>
          <w:p w14:paraId="6B4C219C" w14:textId="77777777" w:rsidR="008228DB" w:rsidRPr="00E123E9" w:rsidRDefault="008228DB" w:rsidP="00E145CE">
            <w:pPr>
              <w:jc w:val="right"/>
              <w:rPr>
                <w:b/>
                <w:bCs/>
              </w:rPr>
            </w:pPr>
            <w:r w:rsidRPr="00E123E9">
              <w:rPr>
                <w:b/>
                <w:bCs/>
              </w:rPr>
              <w:fldChar w:fldCharType="begin"/>
            </w:r>
            <w:r w:rsidRPr="00E123E9">
              <w:rPr>
                <w:b/>
                <w:bCs/>
              </w:rPr>
              <w:instrText xml:space="preserve"> DOCPROPERTY "Auteur"</w:instrText>
            </w:r>
            <w:r w:rsidRPr="00E123E9">
              <w:rPr>
                <w:b/>
                <w:bCs/>
              </w:rPr>
              <w:fldChar w:fldCharType="separate"/>
            </w:r>
            <w:r w:rsidRPr="00E123E9">
              <w:rPr>
                <w:b/>
                <w:bCs/>
              </w:rPr>
              <w:t xml:space="preserve">Nora </w:t>
            </w:r>
            <w:proofErr w:type="spellStart"/>
            <w:r w:rsidRPr="00E123E9">
              <w:rPr>
                <w:b/>
                <w:bCs/>
              </w:rPr>
              <w:t>Lilla</w:t>
            </w:r>
            <w:proofErr w:type="spellEnd"/>
            <w:r w:rsidRPr="00E123E9">
              <w:rPr>
                <w:b/>
                <w:bCs/>
              </w:rPr>
              <w:t xml:space="preserve"> </w:t>
            </w:r>
            <w:proofErr w:type="spellStart"/>
            <w:r w:rsidRPr="00E123E9">
              <w:rPr>
                <w:b/>
                <w:bCs/>
              </w:rPr>
              <w:t>Matyassi</w:t>
            </w:r>
            <w:proofErr w:type="spellEnd"/>
            <w:r w:rsidRPr="00E123E9">
              <w:rPr>
                <w:b/>
                <w:bCs/>
              </w:rPr>
              <w:fldChar w:fldCharType="end"/>
            </w:r>
          </w:p>
          <w:p w14:paraId="62B258ED" w14:textId="77777777" w:rsidR="008228DB" w:rsidRPr="00E123E9" w:rsidRDefault="008228DB" w:rsidP="00E145CE">
            <w:pPr>
              <w:jc w:val="right"/>
              <w:rPr>
                <w:color w:val="FF3333"/>
                <w:sz w:val="20"/>
                <w:szCs w:val="20"/>
              </w:rPr>
            </w:pPr>
            <w:r w:rsidRPr="00E123E9">
              <w:rPr>
                <w:i/>
                <w:iCs/>
              </w:rPr>
              <w:t>Développeuse Junior</w:t>
            </w:r>
          </w:p>
        </w:tc>
      </w:tr>
    </w:tbl>
    <w:p w14:paraId="43085931" w14:textId="77777777" w:rsidR="00000000" w:rsidRPr="00375CF8" w:rsidRDefault="000626A0">
      <w:pPr>
        <w:pageBreakBefore/>
        <w:rPr>
          <w:lang w:val="fr-FR"/>
        </w:rPr>
      </w:pPr>
    </w:p>
    <w:p w14:paraId="32529301" w14:textId="77777777" w:rsidR="00000000" w:rsidRPr="00053E75" w:rsidRDefault="000626A0">
      <w:pPr>
        <w:pStyle w:val="TOAHeading"/>
        <w:rPr>
          <w:rFonts w:ascii="Helvetica Light" w:hAnsi="Helvetica Light"/>
          <w:b w:val="0"/>
          <w:lang w:val="fr-FR"/>
        </w:rPr>
      </w:pPr>
      <w:r w:rsidRPr="00053E75">
        <w:rPr>
          <w:rFonts w:ascii="Helvetica Light" w:hAnsi="Helvetica Light"/>
          <w:b w:val="0"/>
          <w:lang w:val="fr-FR"/>
        </w:rPr>
        <w:t>Table des matières</w:t>
      </w:r>
    </w:p>
    <w:p w14:paraId="0E4734E3" w14:textId="7957428E" w:rsidR="00053E75" w:rsidRPr="00053E75" w:rsidRDefault="0066214D">
      <w:pPr>
        <w:pStyle w:val="TOC1"/>
        <w:tabs>
          <w:tab w:val="right" w:leader="dot" w:pos="9628"/>
        </w:tabs>
        <w:rPr>
          <w:rFonts w:ascii="Helvetica Light" w:eastAsiaTheme="minorEastAsia" w:hAnsi="Helvetica Light" w:cstheme="minorBidi"/>
          <w:b w:val="0"/>
          <w:bCs w:val="0"/>
          <w:i w:val="0"/>
          <w:iCs w:val="0"/>
          <w:noProof/>
        </w:rPr>
      </w:pPr>
      <w:r w:rsidRPr="00053E75">
        <w:rPr>
          <w:rFonts w:ascii="Helvetica Light" w:hAnsi="Helvetica Light"/>
          <w:b w:val="0"/>
          <w:bCs w:val="0"/>
          <w:i w:val="0"/>
          <w:iCs w:val="0"/>
        </w:rPr>
        <w:fldChar w:fldCharType="begin"/>
      </w:r>
      <w:r w:rsidRPr="00053E75">
        <w:rPr>
          <w:rFonts w:ascii="Helvetica Light" w:hAnsi="Helvetica Light"/>
          <w:b w:val="0"/>
          <w:bCs w:val="0"/>
          <w:i w:val="0"/>
          <w:iCs w:val="0"/>
        </w:rPr>
        <w:instrText xml:space="preserve"> TOC \o "1-3" \h \z \u </w:instrText>
      </w:r>
      <w:r w:rsidRPr="00053E75">
        <w:rPr>
          <w:rFonts w:ascii="Helvetica Light" w:hAnsi="Helvetica Light"/>
          <w:b w:val="0"/>
          <w:bCs w:val="0"/>
          <w:i w:val="0"/>
          <w:iCs w:val="0"/>
        </w:rPr>
        <w:fldChar w:fldCharType="separate"/>
      </w:r>
      <w:hyperlink w:anchor="_Toc93966600" w:history="1">
        <w:r w:rsidR="00053E75" w:rsidRPr="00053E75">
          <w:rPr>
            <w:rStyle w:val="Hyperlink"/>
            <w:rFonts w:ascii="Helvetica Light" w:hAnsi="Helvetica Light"/>
            <w:b w:val="0"/>
            <w:bCs w:val="0"/>
            <w:i w:val="0"/>
            <w:iCs w:val="0"/>
            <w:noProof/>
          </w:rPr>
          <w:t>1 - Versions</w:t>
        </w:r>
        <w:r w:rsidR="00053E75" w:rsidRPr="00053E75">
          <w:rPr>
            <w:rFonts w:ascii="Helvetica Light" w:hAnsi="Helvetica Light"/>
            <w:b w:val="0"/>
            <w:bCs w:val="0"/>
            <w:i w:val="0"/>
            <w:iCs w:val="0"/>
            <w:noProof/>
            <w:webHidden/>
          </w:rPr>
          <w:tab/>
        </w:r>
        <w:r w:rsidR="00053E75" w:rsidRPr="00053E75">
          <w:rPr>
            <w:rFonts w:ascii="Helvetica Light" w:hAnsi="Helvetica Light"/>
            <w:b w:val="0"/>
            <w:bCs w:val="0"/>
            <w:i w:val="0"/>
            <w:iCs w:val="0"/>
            <w:noProof/>
            <w:webHidden/>
          </w:rPr>
          <w:fldChar w:fldCharType="begin"/>
        </w:r>
        <w:r w:rsidR="00053E75" w:rsidRPr="00053E75">
          <w:rPr>
            <w:rFonts w:ascii="Helvetica Light" w:hAnsi="Helvetica Light"/>
            <w:b w:val="0"/>
            <w:bCs w:val="0"/>
            <w:i w:val="0"/>
            <w:iCs w:val="0"/>
            <w:noProof/>
            <w:webHidden/>
          </w:rPr>
          <w:instrText xml:space="preserve"> PAGEREF _Toc93966600 \h </w:instrText>
        </w:r>
        <w:r w:rsidR="00053E75" w:rsidRPr="00053E75">
          <w:rPr>
            <w:rFonts w:ascii="Helvetica Light" w:hAnsi="Helvetica Light"/>
            <w:b w:val="0"/>
            <w:bCs w:val="0"/>
            <w:i w:val="0"/>
            <w:iCs w:val="0"/>
            <w:noProof/>
            <w:webHidden/>
          </w:rPr>
        </w:r>
        <w:r w:rsidR="00053E75" w:rsidRPr="00053E75">
          <w:rPr>
            <w:rFonts w:ascii="Helvetica Light" w:hAnsi="Helvetica Light"/>
            <w:b w:val="0"/>
            <w:bCs w:val="0"/>
            <w:i w:val="0"/>
            <w:iCs w:val="0"/>
            <w:noProof/>
            <w:webHidden/>
          </w:rPr>
          <w:fldChar w:fldCharType="separate"/>
        </w:r>
        <w:r w:rsidR="00053E75" w:rsidRPr="00053E75">
          <w:rPr>
            <w:rFonts w:ascii="Helvetica Light" w:hAnsi="Helvetica Light"/>
            <w:b w:val="0"/>
            <w:bCs w:val="0"/>
            <w:i w:val="0"/>
            <w:iCs w:val="0"/>
            <w:noProof/>
            <w:webHidden/>
          </w:rPr>
          <w:t>4</w:t>
        </w:r>
        <w:r w:rsidR="00053E75" w:rsidRPr="00053E75">
          <w:rPr>
            <w:rFonts w:ascii="Helvetica Light" w:hAnsi="Helvetica Light"/>
            <w:b w:val="0"/>
            <w:bCs w:val="0"/>
            <w:i w:val="0"/>
            <w:iCs w:val="0"/>
            <w:noProof/>
            <w:webHidden/>
          </w:rPr>
          <w:fldChar w:fldCharType="end"/>
        </w:r>
      </w:hyperlink>
    </w:p>
    <w:p w14:paraId="5CC4A7C7" w14:textId="3AF08621" w:rsidR="00053E75" w:rsidRPr="00053E75" w:rsidRDefault="00053E75">
      <w:pPr>
        <w:pStyle w:val="TOC1"/>
        <w:tabs>
          <w:tab w:val="right" w:leader="dot" w:pos="9628"/>
        </w:tabs>
        <w:rPr>
          <w:rFonts w:ascii="Helvetica Light" w:eastAsiaTheme="minorEastAsia" w:hAnsi="Helvetica Light" w:cstheme="minorBidi"/>
          <w:b w:val="0"/>
          <w:bCs w:val="0"/>
          <w:i w:val="0"/>
          <w:iCs w:val="0"/>
          <w:noProof/>
        </w:rPr>
      </w:pPr>
      <w:hyperlink w:anchor="_Toc93966601" w:history="1">
        <w:r w:rsidRPr="00053E75">
          <w:rPr>
            <w:rStyle w:val="Hyperlink"/>
            <w:rFonts w:ascii="Helvetica Light" w:hAnsi="Helvetica Light"/>
            <w:b w:val="0"/>
            <w:bCs w:val="0"/>
            <w:i w:val="0"/>
            <w:iCs w:val="0"/>
            <w:noProof/>
          </w:rPr>
          <w:t>2 - Introduction</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_Toc93966601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5</w:t>
        </w:r>
        <w:r w:rsidRPr="00053E75">
          <w:rPr>
            <w:rFonts w:ascii="Helvetica Light" w:hAnsi="Helvetica Light"/>
            <w:b w:val="0"/>
            <w:bCs w:val="0"/>
            <w:i w:val="0"/>
            <w:iCs w:val="0"/>
            <w:noProof/>
            <w:webHidden/>
          </w:rPr>
          <w:fldChar w:fldCharType="end"/>
        </w:r>
      </w:hyperlink>
    </w:p>
    <w:p w14:paraId="7F6569C9" w14:textId="7302E427"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02" w:history="1">
        <w:r w:rsidRPr="00053E75">
          <w:rPr>
            <w:rStyle w:val="Hyperlink"/>
            <w:rFonts w:ascii="Helvetica Light" w:hAnsi="Helvetica Light"/>
            <w:b w:val="0"/>
            <w:bCs w:val="0"/>
            <w:noProof/>
          </w:rPr>
          <w:t>2.1 - Objet du document</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_Toc93966602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5</w:t>
        </w:r>
        <w:r w:rsidRPr="00053E75">
          <w:rPr>
            <w:rFonts w:ascii="Helvetica Light" w:hAnsi="Helvetica Light"/>
            <w:b w:val="0"/>
            <w:bCs w:val="0"/>
            <w:noProof/>
            <w:webHidden/>
          </w:rPr>
          <w:fldChar w:fldCharType="end"/>
        </w:r>
      </w:hyperlink>
    </w:p>
    <w:p w14:paraId="709844D2" w14:textId="2B8E4B1B"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03" w:history="1">
        <w:r w:rsidRPr="00053E75">
          <w:rPr>
            <w:rStyle w:val="Hyperlink"/>
            <w:rFonts w:ascii="Helvetica Light" w:hAnsi="Helvetica Light"/>
            <w:b w:val="0"/>
            <w:bCs w:val="0"/>
            <w:noProof/>
          </w:rPr>
          <w:t>2.2 - Références</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_Toc93966603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5</w:t>
        </w:r>
        <w:r w:rsidRPr="00053E75">
          <w:rPr>
            <w:rFonts w:ascii="Helvetica Light" w:hAnsi="Helvetica Light"/>
            <w:b w:val="0"/>
            <w:bCs w:val="0"/>
            <w:noProof/>
            <w:webHidden/>
          </w:rPr>
          <w:fldChar w:fldCharType="end"/>
        </w:r>
      </w:hyperlink>
    </w:p>
    <w:p w14:paraId="1C950F6C" w14:textId="5FF35D76" w:rsidR="00053E75" w:rsidRPr="00053E75" w:rsidRDefault="00053E75">
      <w:pPr>
        <w:pStyle w:val="TOC1"/>
        <w:tabs>
          <w:tab w:val="right" w:leader="dot" w:pos="9628"/>
        </w:tabs>
        <w:rPr>
          <w:rFonts w:ascii="Helvetica Light" w:eastAsiaTheme="minorEastAsia" w:hAnsi="Helvetica Light" w:cstheme="minorBidi"/>
          <w:b w:val="0"/>
          <w:bCs w:val="0"/>
          <w:i w:val="0"/>
          <w:iCs w:val="0"/>
          <w:noProof/>
        </w:rPr>
      </w:pPr>
      <w:hyperlink w:anchor="_Toc93966604" w:history="1">
        <w:r w:rsidRPr="00053E75">
          <w:rPr>
            <w:rStyle w:val="Hyperlink"/>
            <w:rFonts w:ascii="Helvetica Light" w:hAnsi="Helvetica Light"/>
            <w:b w:val="0"/>
            <w:bCs w:val="0"/>
            <w:i w:val="0"/>
            <w:iCs w:val="0"/>
            <w:noProof/>
          </w:rPr>
          <w:t>3 - Pré-</w:t>
        </w:r>
        <w:r w:rsidRPr="00053E75">
          <w:rPr>
            <w:rStyle w:val="Hyperlink"/>
            <w:rFonts w:ascii="Helvetica Light" w:hAnsi="Helvetica Light"/>
            <w:b w:val="0"/>
            <w:bCs w:val="0"/>
            <w:i w:val="0"/>
            <w:iCs w:val="0"/>
            <w:noProof/>
            <w:lang w:val="fr-FR"/>
          </w:rPr>
          <w:t>requis</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_Toc93966604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6</w:t>
        </w:r>
        <w:r w:rsidRPr="00053E75">
          <w:rPr>
            <w:rFonts w:ascii="Helvetica Light" w:hAnsi="Helvetica Light"/>
            <w:b w:val="0"/>
            <w:bCs w:val="0"/>
            <w:i w:val="0"/>
            <w:iCs w:val="0"/>
            <w:noProof/>
            <w:webHidden/>
          </w:rPr>
          <w:fldChar w:fldCharType="end"/>
        </w:r>
      </w:hyperlink>
    </w:p>
    <w:p w14:paraId="1D7D61B3" w14:textId="5A90D6CA"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05" w:history="1">
        <w:r w:rsidRPr="00053E75">
          <w:rPr>
            <w:rStyle w:val="Hyperlink"/>
            <w:rFonts w:ascii="Helvetica Light" w:hAnsi="Helvetica Light"/>
            <w:noProof/>
          </w:rPr>
          <w:t>3.1.1 - Serveur OC Pizza et OCPizzaDB</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_Toc93966605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6</w:t>
        </w:r>
        <w:r w:rsidRPr="00053E75">
          <w:rPr>
            <w:rFonts w:ascii="Helvetica Light" w:hAnsi="Helvetica Light"/>
            <w:noProof/>
            <w:webHidden/>
          </w:rPr>
          <w:fldChar w:fldCharType="end"/>
        </w:r>
      </w:hyperlink>
    </w:p>
    <w:p w14:paraId="6E19E418" w14:textId="73088318"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06" w:history="1">
        <w:r w:rsidRPr="00053E75">
          <w:rPr>
            <w:rStyle w:val="Hyperlink"/>
            <w:rFonts w:ascii="Helvetica Light" w:hAnsi="Helvetica Light"/>
            <w:noProof/>
          </w:rPr>
          <w:t>3.1.2 - Heroku</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_Toc93966606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6</w:t>
        </w:r>
        <w:r w:rsidRPr="00053E75">
          <w:rPr>
            <w:rFonts w:ascii="Helvetica Light" w:hAnsi="Helvetica Light"/>
            <w:noProof/>
            <w:webHidden/>
          </w:rPr>
          <w:fldChar w:fldCharType="end"/>
        </w:r>
      </w:hyperlink>
    </w:p>
    <w:p w14:paraId="72506547" w14:textId="6229AA98"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07" w:history="1">
        <w:r w:rsidRPr="00053E75">
          <w:rPr>
            <w:rStyle w:val="Hyperlink"/>
            <w:rFonts w:ascii="Helvetica Light" w:hAnsi="Helvetica Light"/>
            <w:noProof/>
          </w:rPr>
          <w:t>3.1.3 - App Store</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_Toc93966607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7</w:t>
        </w:r>
        <w:r w:rsidRPr="00053E75">
          <w:rPr>
            <w:rFonts w:ascii="Helvetica Light" w:hAnsi="Helvetica Light"/>
            <w:noProof/>
            <w:webHidden/>
          </w:rPr>
          <w:fldChar w:fldCharType="end"/>
        </w:r>
      </w:hyperlink>
    </w:p>
    <w:p w14:paraId="114A38AD" w14:textId="04FFFAA6"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08" w:history="1">
        <w:r w:rsidRPr="00053E75">
          <w:rPr>
            <w:rStyle w:val="Hyperlink"/>
            <w:rFonts w:ascii="Helvetica Light" w:hAnsi="Helvetica Light"/>
            <w:b w:val="0"/>
            <w:bCs w:val="0"/>
            <w:noProof/>
          </w:rPr>
          <w:t>3.2 - Système</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_Toc93966608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7</w:t>
        </w:r>
        <w:r w:rsidRPr="00053E75">
          <w:rPr>
            <w:rFonts w:ascii="Helvetica Light" w:hAnsi="Helvetica Light"/>
            <w:b w:val="0"/>
            <w:bCs w:val="0"/>
            <w:noProof/>
            <w:webHidden/>
          </w:rPr>
          <w:fldChar w:fldCharType="end"/>
        </w:r>
      </w:hyperlink>
    </w:p>
    <w:p w14:paraId="676CFD44" w14:textId="2CB0244E"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09" w:history="1">
        <w:r w:rsidRPr="00053E75">
          <w:rPr>
            <w:rStyle w:val="Hyperlink"/>
            <w:rFonts w:ascii="Helvetica Light" w:hAnsi="Helvetica Light"/>
            <w:noProof/>
          </w:rPr>
          <w:t>3.2.1 - Serveur de Base</w:t>
        </w:r>
        <w:r w:rsidRPr="00053E75">
          <w:rPr>
            <w:rStyle w:val="Hyperlink"/>
            <w:rFonts w:ascii="Helvetica Light" w:hAnsi="Helvetica Light"/>
            <w:noProof/>
          </w:rPr>
          <w:t xml:space="preserve"> </w:t>
        </w:r>
        <w:r w:rsidRPr="00053E75">
          <w:rPr>
            <w:rStyle w:val="Hyperlink"/>
            <w:rFonts w:ascii="Helvetica Light" w:hAnsi="Helvetica Light"/>
            <w:noProof/>
          </w:rPr>
          <w:t>de données</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_Toc93966609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7</w:t>
        </w:r>
        <w:r w:rsidRPr="00053E75">
          <w:rPr>
            <w:rFonts w:ascii="Helvetica Light" w:hAnsi="Helvetica Light"/>
            <w:noProof/>
            <w:webHidden/>
          </w:rPr>
          <w:fldChar w:fldCharType="end"/>
        </w:r>
      </w:hyperlink>
    </w:p>
    <w:p w14:paraId="5B3D114A" w14:textId="25FD5F53"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10" w:history="1">
        <w:r w:rsidRPr="00053E75">
          <w:rPr>
            <w:rStyle w:val="Hyperlink"/>
            <w:rFonts w:ascii="Helvetica Light" w:hAnsi="Helvetica Light"/>
            <w:noProof/>
          </w:rPr>
          <w:t>3.2.2 - Caractéristiques techniques</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_Toc93966610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7</w:t>
        </w:r>
        <w:r w:rsidRPr="00053E75">
          <w:rPr>
            <w:rFonts w:ascii="Helvetica Light" w:hAnsi="Helvetica Light"/>
            <w:noProof/>
            <w:webHidden/>
          </w:rPr>
          <w:fldChar w:fldCharType="end"/>
        </w:r>
      </w:hyperlink>
    </w:p>
    <w:p w14:paraId="50CD19D3" w14:textId="1F415E00"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11" w:history="1">
        <w:r w:rsidRPr="00053E75">
          <w:rPr>
            <w:rStyle w:val="Hyperlink"/>
            <w:rFonts w:ascii="Helvetica Light" w:hAnsi="Helvetica Light"/>
            <w:noProof/>
          </w:rPr>
          <w:t>3.2.3 - Serveur OCPizza</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_Toc93966611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7</w:t>
        </w:r>
        <w:r w:rsidRPr="00053E75">
          <w:rPr>
            <w:rFonts w:ascii="Helvetica Light" w:hAnsi="Helvetica Light"/>
            <w:noProof/>
            <w:webHidden/>
          </w:rPr>
          <w:fldChar w:fldCharType="end"/>
        </w:r>
      </w:hyperlink>
    </w:p>
    <w:p w14:paraId="67649A9A" w14:textId="6F0AD0E4"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12" w:history="1">
        <w:r w:rsidRPr="00053E75">
          <w:rPr>
            <w:rStyle w:val="Hyperlink"/>
            <w:rFonts w:ascii="Helvetica Light" w:hAnsi="Helvetica Light"/>
            <w:b w:val="0"/>
            <w:bCs w:val="0"/>
            <w:noProof/>
          </w:rPr>
          <w:t>3.3 - Bases de données</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_Toc93966612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8</w:t>
        </w:r>
        <w:r w:rsidRPr="00053E75">
          <w:rPr>
            <w:rFonts w:ascii="Helvetica Light" w:hAnsi="Helvetica Light"/>
            <w:b w:val="0"/>
            <w:bCs w:val="0"/>
            <w:noProof/>
            <w:webHidden/>
          </w:rPr>
          <w:fldChar w:fldCharType="end"/>
        </w:r>
      </w:hyperlink>
    </w:p>
    <w:p w14:paraId="198BF5D1" w14:textId="3BFCB99B"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13" w:history="1">
        <w:r w:rsidRPr="00053E75">
          <w:rPr>
            <w:rStyle w:val="Hyperlink"/>
            <w:rFonts w:ascii="Helvetica Light" w:hAnsi="Helvetica Light"/>
            <w:b w:val="0"/>
            <w:bCs w:val="0"/>
            <w:noProof/>
          </w:rPr>
          <w:t>3.4 - Web-services</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_Toc93966613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8</w:t>
        </w:r>
        <w:r w:rsidRPr="00053E75">
          <w:rPr>
            <w:rFonts w:ascii="Helvetica Light" w:hAnsi="Helvetica Light"/>
            <w:b w:val="0"/>
            <w:bCs w:val="0"/>
            <w:noProof/>
            <w:webHidden/>
          </w:rPr>
          <w:fldChar w:fldCharType="end"/>
        </w:r>
      </w:hyperlink>
    </w:p>
    <w:p w14:paraId="29620DAC" w14:textId="47880430"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14" w:history="1">
        <w:r w:rsidRPr="00053E75">
          <w:rPr>
            <w:rStyle w:val="Hyperlink"/>
            <w:rFonts w:ascii="Helvetica Light" w:hAnsi="Helvetica Light"/>
            <w:b w:val="0"/>
            <w:bCs w:val="0"/>
            <w:noProof/>
          </w:rPr>
          <w:t>3.5 - Autres Ressources</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_Toc93966614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8</w:t>
        </w:r>
        <w:r w:rsidRPr="00053E75">
          <w:rPr>
            <w:rFonts w:ascii="Helvetica Light" w:hAnsi="Helvetica Light"/>
            <w:b w:val="0"/>
            <w:bCs w:val="0"/>
            <w:noProof/>
            <w:webHidden/>
          </w:rPr>
          <w:fldChar w:fldCharType="end"/>
        </w:r>
      </w:hyperlink>
    </w:p>
    <w:p w14:paraId="31B3428C" w14:textId="3F68B53E" w:rsidR="00053E75" w:rsidRPr="00053E75" w:rsidRDefault="00053E75">
      <w:pPr>
        <w:pStyle w:val="TOC1"/>
        <w:tabs>
          <w:tab w:val="right" w:leader="dot" w:pos="9628"/>
        </w:tabs>
        <w:rPr>
          <w:rFonts w:ascii="Helvetica Light" w:eastAsiaTheme="minorEastAsia" w:hAnsi="Helvetica Light" w:cstheme="minorBidi"/>
          <w:b w:val="0"/>
          <w:bCs w:val="0"/>
          <w:i w:val="0"/>
          <w:iCs w:val="0"/>
          <w:noProof/>
        </w:rPr>
      </w:pPr>
      <w:hyperlink w:anchor="_Toc93966615" w:history="1">
        <w:r w:rsidRPr="00053E75">
          <w:rPr>
            <w:rStyle w:val="Hyperlink"/>
            <w:rFonts w:ascii="Helvetica Light" w:hAnsi="Helvetica Light"/>
            <w:b w:val="0"/>
            <w:bCs w:val="0"/>
            <w:i w:val="0"/>
            <w:iCs w:val="0"/>
            <w:noProof/>
          </w:rPr>
          <w:t>4 - Procédure de déploiement</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_Toc93966615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9</w:t>
        </w:r>
        <w:r w:rsidRPr="00053E75">
          <w:rPr>
            <w:rFonts w:ascii="Helvetica Light" w:hAnsi="Helvetica Light"/>
            <w:b w:val="0"/>
            <w:bCs w:val="0"/>
            <w:i w:val="0"/>
            <w:iCs w:val="0"/>
            <w:noProof/>
            <w:webHidden/>
          </w:rPr>
          <w:fldChar w:fldCharType="end"/>
        </w:r>
      </w:hyperlink>
    </w:p>
    <w:p w14:paraId="450CBE24" w14:textId="5269EEE7"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16" w:history="1">
        <w:r w:rsidRPr="00053E75">
          <w:rPr>
            <w:rStyle w:val="Hyperlink"/>
            <w:rFonts w:ascii="Helvetica Light" w:hAnsi="Helvetica Light"/>
            <w:b w:val="0"/>
            <w:bCs w:val="0"/>
            <w:noProof/>
          </w:rPr>
          <w:t>4.1 - Déploiement sur App Store</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_Toc93966616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9</w:t>
        </w:r>
        <w:r w:rsidRPr="00053E75">
          <w:rPr>
            <w:rFonts w:ascii="Helvetica Light" w:hAnsi="Helvetica Light"/>
            <w:b w:val="0"/>
            <w:bCs w:val="0"/>
            <w:noProof/>
            <w:webHidden/>
          </w:rPr>
          <w:fldChar w:fldCharType="end"/>
        </w:r>
      </w:hyperlink>
    </w:p>
    <w:p w14:paraId="14E73748" w14:textId="450D6423"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17" w:history="1">
        <w:r w:rsidRPr="00053E75">
          <w:rPr>
            <w:rStyle w:val="Hyperlink"/>
            <w:rFonts w:ascii="Helvetica Light" w:hAnsi="Helvetica Light"/>
            <w:noProof/>
          </w:rPr>
          <w:t>4.1.1 - Xcode</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_Toc93966617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9</w:t>
        </w:r>
        <w:r w:rsidRPr="00053E75">
          <w:rPr>
            <w:rFonts w:ascii="Helvetica Light" w:hAnsi="Helvetica Light"/>
            <w:noProof/>
            <w:webHidden/>
          </w:rPr>
          <w:fldChar w:fldCharType="end"/>
        </w:r>
      </w:hyperlink>
    </w:p>
    <w:p w14:paraId="05409496" w14:textId="452A7DB7"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18" w:history="1">
        <w:r w:rsidRPr="00053E75">
          <w:rPr>
            <w:rStyle w:val="Hyperlink"/>
            <w:rFonts w:ascii="Helvetica Light" w:hAnsi="Helvetica Light"/>
            <w:noProof/>
          </w:rPr>
          <w:t>4.1.2 - S’inscrire dans l’Apple Developer Program</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_Toc93966618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10</w:t>
        </w:r>
        <w:r w:rsidRPr="00053E75">
          <w:rPr>
            <w:rFonts w:ascii="Helvetica Light" w:hAnsi="Helvetica Light"/>
            <w:noProof/>
            <w:webHidden/>
          </w:rPr>
          <w:fldChar w:fldCharType="end"/>
        </w:r>
      </w:hyperlink>
    </w:p>
    <w:p w14:paraId="1990E04A" w14:textId="785905B1"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19" w:history="1">
        <w:r w:rsidRPr="00053E75">
          <w:rPr>
            <w:rStyle w:val="Hyperlink"/>
            <w:rFonts w:ascii="Helvetica Light" w:hAnsi="Helvetica Light"/>
            <w:noProof/>
          </w:rPr>
          <w:t>4.1.3 - App Store Connect</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_Toc93966619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11</w:t>
        </w:r>
        <w:r w:rsidRPr="00053E75">
          <w:rPr>
            <w:rFonts w:ascii="Helvetica Light" w:hAnsi="Helvetica Light"/>
            <w:noProof/>
            <w:webHidden/>
          </w:rPr>
          <w:fldChar w:fldCharType="end"/>
        </w:r>
      </w:hyperlink>
    </w:p>
    <w:p w14:paraId="65F92749" w14:textId="609FE904"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20" w:history="1">
        <w:r w:rsidRPr="00053E75">
          <w:rPr>
            <w:rStyle w:val="Hyperlink"/>
            <w:rFonts w:ascii="Helvetica Light" w:hAnsi="Helvetica Light"/>
            <w:noProof/>
          </w:rPr>
          <w:t>4.1.4 - Préparer l’application à la publication</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_Toc93966620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11</w:t>
        </w:r>
        <w:r w:rsidRPr="00053E75">
          <w:rPr>
            <w:rFonts w:ascii="Helvetica Light" w:hAnsi="Helvetica Light"/>
            <w:noProof/>
            <w:webHidden/>
          </w:rPr>
          <w:fldChar w:fldCharType="end"/>
        </w:r>
      </w:hyperlink>
    </w:p>
    <w:p w14:paraId="22650266" w14:textId="7C7BFC79"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21" w:history="1">
        <w:r w:rsidRPr="00053E75">
          <w:rPr>
            <w:rStyle w:val="Hyperlink"/>
            <w:rFonts w:ascii="Helvetica Light" w:hAnsi="Helvetica Light"/>
            <w:noProof/>
          </w:rPr>
          <w:t>4.1.5 - Tester l’application et fixer les bugs</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_Toc93966621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12</w:t>
        </w:r>
        <w:r w:rsidRPr="00053E75">
          <w:rPr>
            <w:rFonts w:ascii="Helvetica Light" w:hAnsi="Helvetica Light"/>
            <w:noProof/>
            <w:webHidden/>
          </w:rPr>
          <w:fldChar w:fldCharType="end"/>
        </w:r>
      </w:hyperlink>
    </w:p>
    <w:p w14:paraId="1819C598" w14:textId="67D657DC"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22" w:history="1">
        <w:r w:rsidRPr="00053E75">
          <w:rPr>
            <w:rStyle w:val="Hyperlink"/>
            <w:rFonts w:ascii="Helvetica Light" w:hAnsi="Helvetica Light"/>
            <w:noProof/>
          </w:rPr>
          <w:t>4.1.6 - Créer son App Store listing</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_Toc93966622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14</w:t>
        </w:r>
        <w:r w:rsidRPr="00053E75">
          <w:rPr>
            <w:rFonts w:ascii="Helvetica Light" w:hAnsi="Helvetica Light"/>
            <w:noProof/>
            <w:webHidden/>
          </w:rPr>
          <w:fldChar w:fldCharType="end"/>
        </w:r>
      </w:hyperlink>
    </w:p>
    <w:p w14:paraId="2FBE1716" w14:textId="1DE9F2E4"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23" w:history="1">
        <w:r w:rsidRPr="00053E75">
          <w:rPr>
            <w:rStyle w:val="Hyperlink"/>
            <w:rFonts w:ascii="Helvetica Light" w:hAnsi="Helvetica Light"/>
            <w:noProof/>
          </w:rPr>
          <w:t>4.1.7 - Créer les captures d’écrans pour l’App Store</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_Toc93966623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16</w:t>
        </w:r>
        <w:r w:rsidRPr="00053E75">
          <w:rPr>
            <w:rFonts w:ascii="Helvetica Light" w:hAnsi="Helvetica Light"/>
            <w:noProof/>
            <w:webHidden/>
          </w:rPr>
          <w:fldChar w:fldCharType="end"/>
        </w:r>
      </w:hyperlink>
    </w:p>
    <w:p w14:paraId="2A8869AE" w14:textId="4886C3F4"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24" w:history="1">
        <w:r w:rsidRPr="00053E75">
          <w:rPr>
            <w:rStyle w:val="Hyperlink"/>
            <w:rFonts w:ascii="Helvetica Light" w:hAnsi="Helvetica Light"/>
            <w:b w:val="0"/>
            <w:bCs w:val="0"/>
            <w:noProof/>
          </w:rPr>
          <w:t>4.2 - Déploiement de serveur OCPizza</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_Toc93966624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17</w:t>
        </w:r>
        <w:r w:rsidRPr="00053E75">
          <w:rPr>
            <w:rFonts w:ascii="Helvetica Light" w:hAnsi="Helvetica Light"/>
            <w:b w:val="0"/>
            <w:bCs w:val="0"/>
            <w:noProof/>
            <w:webHidden/>
          </w:rPr>
          <w:fldChar w:fldCharType="end"/>
        </w:r>
      </w:hyperlink>
    </w:p>
    <w:p w14:paraId="4E4B0503" w14:textId="169900C1"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25" w:history="1">
        <w:r w:rsidRPr="00053E75">
          <w:rPr>
            <w:rStyle w:val="Hyperlink"/>
            <w:rFonts w:ascii="Helvetica Light" w:hAnsi="Helvetica Light"/>
            <w:noProof/>
          </w:rPr>
          <w:t>4.2.1 - Déploiement avec Heroku</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_Toc93966625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17</w:t>
        </w:r>
        <w:r w:rsidRPr="00053E75">
          <w:rPr>
            <w:rFonts w:ascii="Helvetica Light" w:hAnsi="Helvetica Light"/>
            <w:noProof/>
            <w:webHidden/>
          </w:rPr>
          <w:fldChar w:fldCharType="end"/>
        </w:r>
      </w:hyperlink>
    </w:p>
    <w:p w14:paraId="2F0C24E6" w14:textId="1196E0A7"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26" w:history="1">
        <w:r w:rsidRPr="00053E75">
          <w:rPr>
            <w:rStyle w:val="Hyperlink"/>
            <w:rFonts w:ascii="Helvetica Light" w:hAnsi="Helvetica Light"/>
            <w:b w:val="0"/>
            <w:bCs w:val="0"/>
            <w:noProof/>
          </w:rPr>
          <w:t>4.3 - Déploiement d’un serveur d</w:t>
        </w:r>
        <w:r w:rsidRPr="00053E75">
          <w:rPr>
            <w:rStyle w:val="Hyperlink"/>
            <w:rFonts w:ascii="Helvetica Light" w:hAnsi="Helvetica Light"/>
            <w:b w:val="0"/>
            <w:bCs w:val="0"/>
            <w:noProof/>
          </w:rPr>
          <w:t>e</w:t>
        </w:r>
        <w:r w:rsidRPr="00053E75">
          <w:rPr>
            <w:rStyle w:val="Hyperlink"/>
            <w:rFonts w:ascii="Helvetica Light" w:hAnsi="Helvetica Light"/>
            <w:b w:val="0"/>
            <w:bCs w:val="0"/>
            <w:noProof/>
          </w:rPr>
          <w:t xml:space="preserve"> base de données sur AWS</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_Toc93966626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18</w:t>
        </w:r>
        <w:r w:rsidRPr="00053E75">
          <w:rPr>
            <w:rFonts w:ascii="Helvetica Light" w:hAnsi="Helvetica Light"/>
            <w:b w:val="0"/>
            <w:bCs w:val="0"/>
            <w:noProof/>
            <w:webHidden/>
          </w:rPr>
          <w:fldChar w:fldCharType="end"/>
        </w:r>
      </w:hyperlink>
    </w:p>
    <w:p w14:paraId="7FF0591A" w14:textId="2DD935A4" w:rsidR="00053E75" w:rsidRPr="00053E75" w:rsidRDefault="00053E75">
      <w:pPr>
        <w:pStyle w:val="TOC3"/>
        <w:tabs>
          <w:tab w:val="right" w:leader="dot" w:pos="9628"/>
        </w:tabs>
        <w:rPr>
          <w:rFonts w:ascii="Helvetica Light" w:eastAsiaTheme="minorEastAsia" w:hAnsi="Helvetica Light" w:cstheme="minorBidi"/>
          <w:noProof/>
          <w:sz w:val="24"/>
          <w:szCs w:val="24"/>
        </w:rPr>
      </w:pPr>
      <w:hyperlink w:anchor="_Toc93966627" w:history="1">
        <w:r w:rsidRPr="00053E75">
          <w:rPr>
            <w:rStyle w:val="Hyperlink"/>
            <w:rFonts w:ascii="Helvetica Light" w:hAnsi="Helvetica Light"/>
            <w:noProof/>
          </w:rPr>
          <w:t>4.3.1 - Démarrer un instance RDS avec PostgreSQL</w:t>
        </w:r>
        <w:r w:rsidRPr="00053E75">
          <w:rPr>
            <w:rFonts w:ascii="Helvetica Light" w:hAnsi="Helvetica Light"/>
            <w:noProof/>
            <w:webHidden/>
          </w:rPr>
          <w:tab/>
        </w:r>
        <w:r w:rsidRPr="00053E75">
          <w:rPr>
            <w:rFonts w:ascii="Helvetica Light" w:hAnsi="Helvetica Light"/>
            <w:noProof/>
            <w:webHidden/>
          </w:rPr>
          <w:fldChar w:fldCharType="begin"/>
        </w:r>
        <w:r w:rsidRPr="00053E75">
          <w:rPr>
            <w:rFonts w:ascii="Helvetica Light" w:hAnsi="Helvetica Light"/>
            <w:noProof/>
            <w:webHidden/>
          </w:rPr>
          <w:instrText xml:space="preserve"> PAGEREF _Toc93966627 \h </w:instrText>
        </w:r>
        <w:r w:rsidRPr="00053E75">
          <w:rPr>
            <w:rFonts w:ascii="Helvetica Light" w:hAnsi="Helvetica Light"/>
            <w:noProof/>
            <w:webHidden/>
          </w:rPr>
        </w:r>
        <w:r w:rsidRPr="00053E75">
          <w:rPr>
            <w:rFonts w:ascii="Helvetica Light" w:hAnsi="Helvetica Light"/>
            <w:noProof/>
            <w:webHidden/>
          </w:rPr>
          <w:fldChar w:fldCharType="separate"/>
        </w:r>
        <w:r w:rsidRPr="00053E75">
          <w:rPr>
            <w:rFonts w:ascii="Helvetica Light" w:hAnsi="Helvetica Light"/>
            <w:noProof/>
            <w:webHidden/>
          </w:rPr>
          <w:t>18</w:t>
        </w:r>
        <w:r w:rsidRPr="00053E75">
          <w:rPr>
            <w:rFonts w:ascii="Helvetica Light" w:hAnsi="Helvetica Light"/>
            <w:noProof/>
            <w:webHidden/>
          </w:rPr>
          <w:fldChar w:fldCharType="end"/>
        </w:r>
      </w:hyperlink>
    </w:p>
    <w:p w14:paraId="42973A93" w14:textId="5B0BAA7C" w:rsidR="00053E75" w:rsidRPr="00053E75" w:rsidRDefault="00053E75">
      <w:pPr>
        <w:pStyle w:val="TOC1"/>
        <w:tabs>
          <w:tab w:val="right" w:leader="dot" w:pos="9628"/>
        </w:tabs>
        <w:rPr>
          <w:rFonts w:ascii="Helvetica Light" w:eastAsiaTheme="minorEastAsia" w:hAnsi="Helvetica Light" w:cstheme="minorBidi"/>
          <w:b w:val="0"/>
          <w:bCs w:val="0"/>
          <w:i w:val="0"/>
          <w:iCs w:val="0"/>
          <w:noProof/>
        </w:rPr>
      </w:pPr>
      <w:hyperlink w:anchor="_Toc93966628" w:history="1">
        <w:r w:rsidRPr="00053E75">
          <w:rPr>
            <w:rStyle w:val="Hyperlink"/>
            <w:rFonts w:ascii="Helvetica Light" w:hAnsi="Helvetica Light"/>
            <w:b w:val="0"/>
            <w:bCs w:val="0"/>
            <w:i w:val="0"/>
            <w:iCs w:val="0"/>
            <w:noProof/>
          </w:rPr>
          <w:t>5 - Procédure de démarrage / arrêt</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_Toc93966628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19</w:t>
        </w:r>
        <w:r w:rsidRPr="00053E75">
          <w:rPr>
            <w:rFonts w:ascii="Helvetica Light" w:hAnsi="Helvetica Light"/>
            <w:b w:val="0"/>
            <w:bCs w:val="0"/>
            <w:i w:val="0"/>
            <w:iCs w:val="0"/>
            <w:noProof/>
            <w:webHidden/>
          </w:rPr>
          <w:fldChar w:fldCharType="end"/>
        </w:r>
      </w:hyperlink>
    </w:p>
    <w:p w14:paraId="3EAEE442" w14:textId="3DBB4839"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29" w:history="1">
        <w:r w:rsidRPr="00053E75">
          <w:rPr>
            <w:rStyle w:val="Hyperlink"/>
            <w:rFonts w:ascii="Helvetica Light" w:hAnsi="Helvetica Light"/>
            <w:b w:val="0"/>
            <w:bCs w:val="0"/>
            <w:noProof/>
          </w:rPr>
          <w:t>5.1 - Base de données</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_Toc93966629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19</w:t>
        </w:r>
        <w:r w:rsidRPr="00053E75">
          <w:rPr>
            <w:rFonts w:ascii="Helvetica Light" w:hAnsi="Helvetica Light"/>
            <w:b w:val="0"/>
            <w:bCs w:val="0"/>
            <w:noProof/>
            <w:webHidden/>
          </w:rPr>
          <w:fldChar w:fldCharType="end"/>
        </w:r>
      </w:hyperlink>
    </w:p>
    <w:p w14:paraId="56777D0F" w14:textId="5B6BB145"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30" w:history="1">
        <w:r w:rsidRPr="00053E75">
          <w:rPr>
            <w:rStyle w:val="Hyperlink"/>
            <w:rFonts w:ascii="Helvetica Light" w:hAnsi="Helvetica Light"/>
            <w:b w:val="0"/>
            <w:bCs w:val="0"/>
            <w:noProof/>
          </w:rPr>
          <w:t>5.2 - Serveur OCPizza</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_Toc93966630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19</w:t>
        </w:r>
        <w:r w:rsidRPr="00053E75">
          <w:rPr>
            <w:rFonts w:ascii="Helvetica Light" w:hAnsi="Helvetica Light"/>
            <w:b w:val="0"/>
            <w:bCs w:val="0"/>
            <w:noProof/>
            <w:webHidden/>
          </w:rPr>
          <w:fldChar w:fldCharType="end"/>
        </w:r>
      </w:hyperlink>
    </w:p>
    <w:p w14:paraId="4105946C" w14:textId="4BFC0BA6" w:rsidR="00053E75" w:rsidRPr="00053E75" w:rsidRDefault="00053E75">
      <w:pPr>
        <w:pStyle w:val="TOC1"/>
        <w:tabs>
          <w:tab w:val="right" w:leader="dot" w:pos="9628"/>
        </w:tabs>
        <w:rPr>
          <w:rFonts w:ascii="Helvetica Light" w:eastAsiaTheme="minorEastAsia" w:hAnsi="Helvetica Light" w:cstheme="minorBidi"/>
          <w:b w:val="0"/>
          <w:bCs w:val="0"/>
          <w:i w:val="0"/>
          <w:iCs w:val="0"/>
          <w:noProof/>
        </w:rPr>
      </w:pPr>
      <w:hyperlink w:anchor="_Toc93966631" w:history="1">
        <w:r w:rsidRPr="00053E75">
          <w:rPr>
            <w:rStyle w:val="Hyperlink"/>
            <w:rFonts w:ascii="Helvetica Light" w:hAnsi="Helvetica Light"/>
            <w:b w:val="0"/>
            <w:bCs w:val="0"/>
            <w:i w:val="0"/>
            <w:iCs w:val="0"/>
            <w:noProof/>
          </w:rPr>
          <w:t>6 - Procédure de mise à jour</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_Toc93966631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20</w:t>
        </w:r>
        <w:r w:rsidRPr="00053E75">
          <w:rPr>
            <w:rFonts w:ascii="Helvetica Light" w:hAnsi="Helvetica Light"/>
            <w:b w:val="0"/>
            <w:bCs w:val="0"/>
            <w:i w:val="0"/>
            <w:iCs w:val="0"/>
            <w:noProof/>
            <w:webHidden/>
          </w:rPr>
          <w:fldChar w:fldCharType="end"/>
        </w:r>
      </w:hyperlink>
    </w:p>
    <w:p w14:paraId="0E1BC343" w14:textId="30D2B71F"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32" w:history="1">
        <w:r w:rsidRPr="00053E75">
          <w:rPr>
            <w:rStyle w:val="Hyperlink"/>
            <w:rFonts w:ascii="Helvetica Light" w:hAnsi="Helvetica Light"/>
            <w:b w:val="0"/>
            <w:bCs w:val="0"/>
            <w:noProof/>
          </w:rPr>
          <w:t>6.1 - Base de données</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_Toc93966632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20</w:t>
        </w:r>
        <w:r w:rsidRPr="00053E75">
          <w:rPr>
            <w:rFonts w:ascii="Helvetica Light" w:hAnsi="Helvetica Light"/>
            <w:b w:val="0"/>
            <w:bCs w:val="0"/>
            <w:noProof/>
            <w:webHidden/>
          </w:rPr>
          <w:fldChar w:fldCharType="end"/>
        </w:r>
      </w:hyperlink>
    </w:p>
    <w:p w14:paraId="5A1E9484" w14:textId="27F0BB5E"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33" w:history="1">
        <w:r w:rsidRPr="00053E75">
          <w:rPr>
            <w:rStyle w:val="Hyperlink"/>
            <w:rFonts w:ascii="Helvetica Light" w:hAnsi="Helvetica Light"/>
            <w:b w:val="0"/>
            <w:bCs w:val="0"/>
            <w:noProof/>
          </w:rPr>
          <w:t>6.2 - Serveur OCPizza</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_Toc93966633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20</w:t>
        </w:r>
        <w:r w:rsidRPr="00053E75">
          <w:rPr>
            <w:rFonts w:ascii="Helvetica Light" w:hAnsi="Helvetica Light"/>
            <w:b w:val="0"/>
            <w:bCs w:val="0"/>
            <w:noProof/>
            <w:webHidden/>
          </w:rPr>
          <w:fldChar w:fldCharType="end"/>
        </w:r>
      </w:hyperlink>
    </w:p>
    <w:p w14:paraId="6234681D" w14:textId="5BA80DD2" w:rsidR="00053E75" w:rsidRPr="00053E75" w:rsidRDefault="00053E75">
      <w:pPr>
        <w:pStyle w:val="TOC1"/>
        <w:tabs>
          <w:tab w:val="right" w:leader="dot" w:pos="9628"/>
        </w:tabs>
        <w:rPr>
          <w:rFonts w:ascii="Helvetica Light" w:eastAsiaTheme="minorEastAsia" w:hAnsi="Helvetica Light" w:cstheme="minorBidi"/>
          <w:b w:val="0"/>
          <w:bCs w:val="0"/>
          <w:i w:val="0"/>
          <w:iCs w:val="0"/>
          <w:noProof/>
        </w:rPr>
      </w:pPr>
      <w:hyperlink w:anchor="_Toc93966634" w:history="1">
        <w:r w:rsidRPr="00053E75">
          <w:rPr>
            <w:rStyle w:val="Hyperlink"/>
            <w:rFonts w:ascii="Helvetica Light" w:hAnsi="Helvetica Light"/>
            <w:b w:val="0"/>
            <w:bCs w:val="0"/>
            <w:i w:val="0"/>
            <w:iCs w:val="0"/>
            <w:noProof/>
          </w:rPr>
          <w:t>7 - Supervision/Monitoring</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_Toc93966634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21</w:t>
        </w:r>
        <w:r w:rsidRPr="00053E75">
          <w:rPr>
            <w:rFonts w:ascii="Helvetica Light" w:hAnsi="Helvetica Light"/>
            <w:b w:val="0"/>
            <w:bCs w:val="0"/>
            <w:i w:val="0"/>
            <w:iCs w:val="0"/>
            <w:noProof/>
            <w:webHidden/>
          </w:rPr>
          <w:fldChar w:fldCharType="end"/>
        </w:r>
      </w:hyperlink>
    </w:p>
    <w:p w14:paraId="0F8B0A6A" w14:textId="4852D881" w:rsidR="00053E75" w:rsidRPr="00053E75" w:rsidRDefault="00053E75">
      <w:pPr>
        <w:pStyle w:val="TOC2"/>
        <w:tabs>
          <w:tab w:val="right" w:leader="dot" w:pos="9628"/>
        </w:tabs>
        <w:rPr>
          <w:rFonts w:ascii="Helvetica Light" w:eastAsiaTheme="minorEastAsia" w:hAnsi="Helvetica Light" w:cstheme="minorBidi"/>
          <w:b w:val="0"/>
          <w:bCs w:val="0"/>
          <w:noProof/>
          <w:szCs w:val="24"/>
        </w:rPr>
      </w:pPr>
      <w:hyperlink w:anchor="_Toc93966635" w:history="1">
        <w:r w:rsidRPr="00053E75">
          <w:rPr>
            <w:rStyle w:val="Hyperlink"/>
            <w:rFonts w:ascii="Helvetica Light" w:hAnsi="Helvetica Light"/>
            <w:b w:val="0"/>
            <w:bCs w:val="0"/>
            <w:noProof/>
          </w:rPr>
          <w:t>7.1 - Supervision de l’application web</w:t>
        </w:r>
        <w:r w:rsidRPr="00053E75">
          <w:rPr>
            <w:rFonts w:ascii="Helvetica Light" w:hAnsi="Helvetica Light"/>
            <w:b w:val="0"/>
            <w:bCs w:val="0"/>
            <w:noProof/>
            <w:webHidden/>
          </w:rPr>
          <w:tab/>
        </w:r>
        <w:r w:rsidRPr="00053E75">
          <w:rPr>
            <w:rFonts w:ascii="Helvetica Light" w:hAnsi="Helvetica Light"/>
            <w:b w:val="0"/>
            <w:bCs w:val="0"/>
            <w:noProof/>
            <w:webHidden/>
          </w:rPr>
          <w:fldChar w:fldCharType="begin"/>
        </w:r>
        <w:r w:rsidRPr="00053E75">
          <w:rPr>
            <w:rFonts w:ascii="Helvetica Light" w:hAnsi="Helvetica Light"/>
            <w:b w:val="0"/>
            <w:bCs w:val="0"/>
            <w:noProof/>
            <w:webHidden/>
          </w:rPr>
          <w:instrText xml:space="preserve"> PAGEREF _Toc93966635 \h </w:instrText>
        </w:r>
        <w:r w:rsidRPr="00053E75">
          <w:rPr>
            <w:rFonts w:ascii="Helvetica Light" w:hAnsi="Helvetica Light"/>
            <w:b w:val="0"/>
            <w:bCs w:val="0"/>
            <w:noProof/>
            <w:webHidden/>
          </w:rPr>
        </w:r>
        <w:r w:rsidRPr="00053E75">
          <w:rPr>
            <w:rFonts w:ascii="Helvetica Light" w:hAnsi="Helvetica Light"/>
            <w:b w:val="0"/>
            <w:bCs w:val="0"/>
            <w:noProof/>
            <w:webHidden/>
          </w:rPr>
          <w:fldChar w:fldCharType="separate"/>
        </w:r>
        <w:r w:rsidRPr="00053E75">
          <w:rPr>
            <w:rFonts w:ascii="Helvetica Light" w:hAnsi="Helvetica Light"/>
            <w:b w:val="0"/>
            <w:bCs w:val="0"/>
            <w:noProof/>
            <w:webHidden/>
          </w:rPr>
          <w:t>21</w:t>
        </w:r>
        <w:r w:rsidRPr="00053E75">
          <w:rPr>
            <w:rFonts w:ascii="Helvetica Light" w:hAnsi="Helvetica Light"/>
            <w:b w:val="0"/>
            <w:bCs w:val="0"/>
            <w:noProof/>
            <w:webHidden/>
          </w:rPr>
          <w:fldChar w:fldCharType="end"/>
        </w:r>
      </w:hyperlink>
    </w:p>
    <w:p w14:paraId="641B2ADF" w14:textId="16E0B43C" w:rsidR="00053E75" w:rsidRPr="00053E75" w:rsidRDefault="00053E75">
      <w:pPr>
        <w:pStyle w:val="TOC1"/>
        <w:tabs>
          <w:tab w:val="right" w:leader="dot" w:pos="9628"/>
        </w:tabs>
        <w:rPr>
          <w:rFonts w:ascii="Helvetica Light" w:eastAsiaTheme="minorEastAsia" w:hAnsi="Helvetica Light" w:cstheme="minorBidi"/>
          <w:b w:val="0"/>
          <w:bCs w:val="0"/>
          <w:i w:val="0"/>
          <w:iCs w:val="0"/>
          <w:noProof/>
        </w:rPr>
      </w:pPr>
      <w:hyperlink w:anchor="_Toc93966636" w:history="1">
        <w:r w:rsidRPr="00053E75">
          <w:rPr>
            <w:rStyle w:val="Hyperlink"/>
            <w:rFonts w:ascii="Helvetica Light" w:hAnsi="Helvetica Light"/>
            <w:b w:val="0"/>
            <w:bCs w:val="0"/>
            <w:i w:val="0"/>
            <w:iCs w:val="0"/>
            <w:noProof/>
          </w:rPr>
          <w:t>8 - Procédure de sauvegarde et restauration</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_Toc93966636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22</w:t>
        </w:r>
        <w:r w:rsidRPr="00053E75">
          <w:rPr>
            <w:rFonts w:ascii="Helvetica Light" w:hAnsi="Helvetica Light"/>
            <w:b w:val="0"/>
            <w:bCs w:val="0"/>
            <w:i w:val="0"/>
            <w:iCs w:val="0"/>
            <w:noProof/>
            <w:webHidden/>
          </w:rPr>
          <w:fldChar w:fldCharType="end"/>
        </w:r>
      </w:hyperlink>
    </w:p>
    <w:p w14:paraId="014886DB" w14:textId="22FEA6BC" w:rsidR="00053E75" w:rsidRPr="00053E75" w:rsidRDefault="00053E75" w:rsidP="00053E75">
      <w:pPr>
        <w:pStyle w:val="TOC1"/>
        <w:tabs>
          <w:tab w:val="right" w:leader="dot" w:pos="9628"/>
        </w:tabs>
        <w:spacing w:line="360" w:lineRule="auto"/>
        <w:rPr>
          <w:rFonts w:ascii="Helvetica Light" w:eastAsiaTheme="minorEastAsia" w:hAnsi="Helvetica Light" w:cstheme="minorBidi"/>
          <w:b w:val="0"/>
          <w:bCs w:val="0"/>
          <w:i w:val="0"/>
          <w:iCs w:val="0"/>
          <w:noProof/>
        </w:rPr>
      </w:pPr>
      <w:hyperlink w:anchor="_Toc93966637" w:history="1">
        <w:r w:rsidRPr="00053E75">
          <w:rPr>
            <w:rStyle w:val="Hyperlink"/>
            <w:rFonts w:ascii="Helvetica Light" w:hAnsi="Helvetica Light"/>
            <w:b w:val="0"/>
            <w:bCs w:val="0"/>
            <w:i w:val="0"/>
            <w:iCs w:val="0"/>
            <w:noProof/>
          </w:rPr>
          <w:t>9 - Glossaire</w:t>
        </w:r>
        <w:r w:rsidRPr="00053E75">
          <w:rPr>
            <w:rFonts w:ascii="Helvetica Light" w:hAnsi="Helvetica Light"/>
            <w:b w:val="0"/>
            <w:bCs w:val="0"/>
            <w:i w:val="0"/>
            <w:iCs w:val="0"/>
            <w:noProof/>
            <w:webHidden/>
          </w:rPr>
          <w:tab/>
        </w:r>
        <w:r w:rsidRPr="00053E75">
          <w:rPr>
            <w:rFonts w:ascii="Helvetica Light" w:hAnsi="Helvetica Light"/>
            <w:b w:val="0"/>
            <w:bCs w:val="0"/>
            <w:i w:val="0"/>
            <w:iCs w:val="0"/>
            <w:noProof/>
            <w:webHidden/>
          </w:rPr>
          <w:fldChar w:fldCharType="begin"/>
        </w:r>
        <w:r w:rsidRPr="00053E75">
          <w:rPr>
            <w:rFonts w:ascii="Helvetica Light" w:hAnsi="Helvetica Light"/>
            <w:b w:val="0"/>
            <w:bCs w:val="0"/>
            <w:i w:val="0"/>
            <w:iCs w:val="0"/>
            <w:noProof/>
            <w:webHidden/>
          </w:rPr>
          <w:instrText xml:space="preserve"> PAGEREF _Toc93966637 \h </w:instrText>
        </w:r>
        <w:r w:rsidRPr="00053E75">
          <w:rPr>
            <w:rFonts w:ascii="Helvetica Light" w:hAnsi="Helvetica Light"/>
            <w:b w:val="0"/>
            <w:bCs w:val="0"/>
            <w:i w:val="0"/>
            <w:iCs w:val="0"/>
            <w:noProof/>
            <w:webHidden/>
          </w:rPr>
        </w:r>
        <w:r w:rsidRPr="00053E75">
          <w:rPr>
            <w:rFonts w:ascii="Helvetica Light" w:hAnsi="Helvetica Light"/>
            <w:b w:val="0"/>
            <w:bCs w:val="0"/>
            <w:i w:val="0"/>
            <w:iCs w:val="0"/>
            <w:noProof/>
            <w:webHidden/>
          </w:rPr>
          <w:fldChar w:fldCharType="separate"/>
        </w:r>
        <w:r w:rsidRPr="00053E75">
          <w:rPr>
            <w:rFonts w:ascii="Helvetica Light" w:hAnsi="Helvetica Light"/>
            <w:b w:val="0"/>
            <w:bCs w:val="0"/>
            <w:i w:val="0"/>
            <w:iCs w:val="0"/>
            <w:noProof/>
            <w:webHidden/>
          </w:rPr>
          <w:t>23</w:t>
        </w:r>
        <w:r w:rsidRPr="00053E75">
          <w:rPr>
            <w:rFonts w:ascii="Helvetica Light" w:hAnsi="Helvetica Light"/>
            <w:b w:val="0"/>
            <w:bCs w:val="0"/>
            <w:i w:val="0"/>
            <w:iCs w:val="0"/>
            <w:noProof/>
            <w:webHidden/>
          </w:rPr>
          <w:fldChar w:fldCharType="end"/>
        </w:r>
      </w:hyperlink>
    </w:p>
    <w:p w14:paraId="2233B9CA" w14:textId="566A2ADE" w:rsidR="0066214D" w:rsidRDefault="0066214D">
      <w:r w:rsidRPr="00053E75">
        <w:rPr>
          <w:rFonts w:ascii="Helvetica Light" w:hAnsi="Helvetica Light"/>
          <w:noProof/>
        </w:rPr>
        <w:fldChar w:fldCharType="end"/>
      </w:r>
    </w:p>
    <w:p w14:paraId="1471FED1" w14:textId="77777777" w:rsidR="00000000" w:rsidRDefault="000626A0">
      <w:pPr>
        <w:pStyle w:val="Balise"/>
        <w:rPr>
          <w:color w:val="auto"/>
        </w:rPr>
      </w:pPr>
    </w:p>
    <w:p w14:paraId="7449561D" w14:textId="77777777" w:rsidR="00000000" w:rsidRDefault="000626A0">
      <w:pPr>
        <w:pStyle w:val="Balise"/>
        <w:rPr>
          <w:color w:val="auto"/>
        </w:rPr>
      </w:pPr>
    </w:p>
    <w:p w14:paraId="3C798D99" w14:textId="77777777" w:rsidR="00000000" w:rsidRDefault="000626A0">
      <w:pPr>
        <w:pStyle w:val="Heading1"/>
      </w:pPr>
      <w:bookmarkStart w:id="0" w:name="_Toc93966600"/>
      <w:r>
        <w:lastRenderedPageBreak/>
        <w:t>Versions</w:t>
      </w:r>
      <w:bookmarkEnd w:id="0"/>
    </w:p>
    <w:p w14:paraId="1E39F230" w14:textId="77777777" w:rsidR="00000000" w:rsidRPr="00053E75" w:rsidRDefault="000626A0" w:rsidP="00053E75">
      <w:pPr>
        <w:pStyle w:val="BodyText"/>
        <w:spacing w:line="276" w:lineRule="auto"/>
        <w:rPr>
          <w:rFonts w:ascii="Helvetica Light" w:hAnsi="Helvetica Light"/>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000000" w14:paraId="6AE5C081" w14:textId="77777777" w:rsidTr="008228DB">
        <w:tc>
          <w:tcPr>
            <w:tcW w:w="1517" w:type="dxa"/>
            <w:tcBorders>
              <w:top w:val="none" w:sz="1" w:space="0" w:color="000000"/>
              <w:left w:val="none" w:sz="1" w:space="0" w:color="000000"/>
              <w:bottom w:val="none" w:sz="1" w:space="0" w:color="000000"/>
              <w:right w:val="none" w:sz="1" w:space="0" w:color="000000"/>
            </w:tcBorders>
            <w:shd w:val="clear" w:color="auto" w:fill="555555"/>
          </w:tcPr>
          <w:p w14:paraId="300CD97B" w14:textId="77777777" w:rsidR="00000000" w:rsidRDefault="000626A0">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78000671" w14:textId="77777777" w:rsidR="00000000" w:rsidRDefault="000626A0">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3404172F" w14:textId="77777777" w:rsidR="00000000" w:rsidRDefault="000626A0">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BFA42EA" w14:textId="77777777" w:rsidR="00000000" w:rsidRDefault="000626A0">
            <w:pPr>
              <w:pStyle w:val="Tableauentte"/>
              <w:jc w:val="center"/>
            </w:pPr>
            <w:r>
              <w:t>Version</w:t>
            </w:r>
          </w:p>
        </w:tc>
      </w:tr>
      <w:tr w:rsidR="00000000" w14:paraId="264DBC7B" w14:textId="77777777" w:rsidTr="008228DB">
        <w:trPr>
          <w:trHeight w:val="377"/>
        </w:trPr>
        <w:tc>
          <w:tcPr>
            <w:tcW w:w="1517" w:type="dxa"/>
            <w:tcBorders>
              <w:top w:val="none" w:sz="1" w:space="0" w:color="000000"/>
              <w:left w:val="none" w:sz="1" w:space="0" w:color="000000"/>
              <w:bottom w:val="none" w:sz="1" w:space="0" w:color="000000"/>
            </w:tcBorders>
            <w:shd w:val="clear" w:color="auto" w:fill="auto"/>
          </w:tcPr>
          <w:p w14:paraId="0B17093B" w14:textId="1815003A" w:rsidR="00000000" w:rsidRDefault="00375CF8">
            <w:pPr>
              <w:pStyle w:val="Contenudetableau"/>
              <w:jc w:val="center"/>
            </w:pPr>
            <w:r>
              <w:t>NLM</w:t>
            </w:r>
          </w:p>
        </w:tc>
        <w:tc>
          <w:tcPr>
            <w:tcW w:w="1414" w:type="dxa"/>
            <w:tcBorders>
              <w:top w:val="none" w:sz="1" w:space="0" w:color="000000"/>
              <w:left w:val="none" w:sz="1" w:space="0" w:color="000000"/>
              <w:bottom w:val="none" w:sz="1" w:space="0" w:color="000000"/>
            </w:tcBorders>
            <w:shd w:val="clear" w:color="auto" w:fill="auto"/>
          </w:tcPr>
          <w:p w14:paraId="0DC9D35C" w14:textId="57DB123C" w:rsidR="00000000" w:rsidRDefault="00375CF8">
            <w:pPr>
              <w:pStyle w:val="Contenudetableau"/>
              <w:jc w:val="center"/>
            </w:pPr>
            <w:r>
              <w:t>20/01/2022</w:t>
            </w:r>
          </w:p>
        </w:tc>
        <w:tc>
          <w:tcPr>
            <w:tcW w:w="5389" w:type="dxa"/>
            <w:tcBorders>
              <w:top w:val="none" w:sz="1" w:space="0" w:color="000000"/>
              <w:left w:val="none" w:sz="1" w:space="0" w:color="000000"/>
              <w:bottom w:val="none" w:sz="1" w:space="0" w:color="000000"/>
            </w:tcBorders>
            <w:shd w:val="clear" w:color="auto" w:fill="auto"/>
          </w:tcPr>
          <w:p w14:paraId="12BE295F" w14:textId="77777777" w:rsidR="00000000" w:rsidRDefault="000626A0">
            <w:pPr>
              <w:pStyle w:val="Contenudetableau"/>
            </w:pPr>
            <w:r w:rsidRPr="00375CF8">
              <w:rPr>
                <w:lang w:val="fr-FR"/>
              </w:rPr>
              <w:t>Création</w:t>
            </w:r>
            <w:r>
              <w:t xml:space="preserve">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2445D6CA" w14:textId="469AD1A5" w:rsidR="00000000" w:rsidRDefault="00375CF8">
            <w:pPr>
              <w:pStyle w:val="Contenudetableau"/>
              <w:jc w:val="center"/>
            </w:pPr>
            <w:r>
              <w:t>1.0</w:t>
            </w:r>
          </w:p>
        </w:tc>
      </w:tr>
      <w:tr w:rsidR="00000000" w14:paraId="411568A9" w14:textId="77777777" w:rsidTr="008228DB">
        <w:trPr>
          <w:trHeight w:val="377"/>
        </w:trPr>
        <w:tc>
          <w:tcPr>
            <w:tcW w:w="1517" w:type="dxa"/>
            <w:tcBorders>
              <w:left w:val="none" w:sz="1" w:space="0" w:color="000000"/>
              <w:bottom w:val="none" w:sz="1" w:space="0" w:color="000000"/>
            </w:tcBorders>
            <w:shd w:val="clear" w:color="auto" w:fill="auto"/>
          </w:tcPr>
          <w:p w14:paraId="0F447DE6" w14:textId="77777777" w:rsidR="00000000" w:rsidRDefault="000626A0">
            <w:pPr>
              <w:pStyle w:val="Contenudetableau"/>
              <w:jc w:val="center"/>
            </w:pPr>
          </w:p>
        </w:tc>
        <w:tc>
          <w:tcPr>
            <w:tcW w:w="1414" w:type="dxa"/>
            <w:tcBorders>
              <w:left w:val="none" w:sz="1" w:space="0" w:color="000000"/>
              <w:bottom w:val="none" w:sz="1" w:space="0" w:color="000000"/>
            </w:tcBorders>
            <w:shd w:val="clear" w:color="auto" w:fill="auto"/>
          </w:tcPr>
          <w:p w14:paraId="519E9168" w14:textId="77777777" w:rsidR="00000000" w:rsidRDefault="000626A0">
            <w:pPr>
              <w:pStyle w:val="Contenudetableau"/>
              <w:jc w:val="center"/>
            </w:pPr>
          </w:p>
        </w:tc>
        <w:tc>
          <w:tcPr>
            <w:tcW w:w="5389" w:type="dxa"/>
            <w:tcBorders>
              <w:left w:val="none" w:sz="1" w:space="0" w:color="000000"/>
              <w:bottom w:val="none" w:sz="1" w:space="0" w:color="000000"/>
            </w:tcBorders>
            <w:shd w:val="clear" w:color="auto" w:fill="auto"/>
          </w:tcPr>
          <w:p w14:paraId="4B3D2D1B" w14:textId="77777777" w:rsidR="00000000" w:rsidRDefault="000626A0">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4F834FC" w14:textId="77777777" w:rsidR="00000000" w:rsidRDefault="000626A0">
            <w:pPr>
              <w:pStyle w:val="Contenudetableau"/>
              <w:jc w:val="center"/>
            </w:pPr>
          </w:p>
        </w:tc>
      </w:tr>
    </w:tbl>
    <w:p w14:paraId="6EDDDF7B" w14:textId="77777777" w:rsidR="00000000" w:rsidRDefault="000626A0">
      <w:pPr>
        <w:pStyle w:val="Code"/>
        <w:rPr>
          <w:rFonts w:ascii="DejaVu Sans" w:hAnsi="DejaVu Sans"/>
          <w:sz w:val="20"/>
          <w:szCs w:val="20"/>
        </w:rPr>
      </w:pPr>
    </w:p>
    <w:p w14:paraId="50D367EB" w14:textId="77777777" w:rsidR="00000000" w:rsidRPr="00053E75" w:rsidRDefault="000626A0" w:rsidP="00053E75">
      <w:pPr>
        <w:pStyle w:val="BodyText"/>
        <w:spacing w:line="276" w:lineRule="auto"/>
        <w:jc w:val="center"/>
        <w:rPr>
          <w:rFonts w:ascii="Helvetica Light" w:hAnsi="Helvetica Light"/>
          <w:sz w:val="20"/>
          <w:szCs w:val="20"/>
        </w:rPr>
      </w:pPr>
    </w:p>
    <w:p w14:paraId="5946947C" w14:textId="77777777" w:rsidR="00000000" w:rsidRDefault="000626A0">
      <w:pPr>
        <w:pStyle w:val="Heading1"/>
      </w:pPr>
      <w:bookmarkStart w:id="1" w:name="_Toc93966601"/>
      <w:r>
        <w:lastRenderedPageBreak/>
        <w:t>Introduction</w:t>
      </w:r>
      <w:bookmarkEnd w:id="1"/>
    </w:p>
    <w:p w14:paraId="03BB4B64" w14:textId="0B0F4003" w:rsidR="00000000" w:rsidRDefault="000626A0">
      <w:pPr>
        <w:pStyle w:val="Heading2"/>
      </w:pPr>
      <w:bookmarkStart w:id="2" w:name="_Toc93966602"/>
      <w:r>
        <w:t>Objet du document</w:t>
      </w:r>
      <w:bookmarkEnd w:id="2"/>
    </w:p>
    <w:p w14:paraId="63176FEE" w14:textId="77777777" w:rsidR="00DA5908" w:rsidRPr="00DA5908" w:rsidRDefault="00DA5908" w:rsidP="00DA5908">
      <w:pPr>
        <w:pStyle w:val="BodyText"/>
      </w:pPr>
    </w:p>
    <w:p w14:paraId="4347F5D9" w14:textId="3AB63AC9" w:rsidR="00000000" w:rsidRPr="00053E75" w:rsidRDefault="000626A0" w:rsidP="00053E75">
      <w:pPr>
        <w:pStyle w:val="BodyText"/>
        <w:spacing w:line="276" w:lineRule="auto"/>
        <w:rPr>
          <w:rFonts w:ascii="Helvetica Light" w:hAnsi="Helvetica Light"/>
          <w:lang w:val="fr-FR"/>
        </w:rPr>
      </w:pPr>
      <w:r w:rsidRPr="00053E75">
        <w:rPr>
          <w:rFonts w:ascii="Helvetica Light" w:hAnsi="Helvetica Light"/>
          <w:lang w:val="fr-FR"/>
        </w:rPr>
        <w:t xml:space="preserve">Le présent document constitue le dossier d’exploitation de l'application </w:t>
      </w:r>
      <w:proofErr w:type="spellStart"/>
      <w:r w:rsidR="00375CF8" w:rsidRPr="00053E75">
        <w:rPr>
          <w:rFonts w:ascii="Helvetica Light" w:hAnsi="Helvetica Light"/>
          <w:lang w:val="fr-FR"/>
        </w:rPr>
        <w:t>OCPizza</w:t>
      </w:r>
      <w:proofErr w:type="spellEnd"/>
    </w:p>
    <w:p w14:paraId="3AAF5A5A" w14:textId="152DEA2F" w:rsidR="00000000" w:rsidRDefault="00375CF8" w:rsidP="00053E75">
      <w:pPr>
        <w:pStyle w:val="BodyText"/>
        <w:spacing w:line="276" w:lineRule="auto"/>
        <w:rPr>
          <w:rFonts w:ascii="Helvetica Light" w:hAnsi="Helvetica Light"/>
          <w:lang w:val="fr-FR"/>
        </w:rPr>
      </w:pPr>
      <w:r w:rsidRPr="00053E75">
        <w:rPr>
          <w:rFonts w:ascii="Helvetica Light" w:hAnsi="Helvetica Light"/>
          <w:lang w:val="fr-FR"/>
        </w:rPr>
        <w:t>Le présent document décrit le déploiement et la maintenance de l’application.</w:t>
      </w:r>
    </w:p>
    <w:p w14:paraId="1D7DD60F" w14:textId="77777777" w:rsidR="00DA5908" w:rsidRPr="00053E75" w:rsidRDefault="00DA5908" w:rsidP="00053E75">
      <w:pPr>
        <w:pStyle w:val="BodyText"/>
        <w:spacing w:line="276" w:lineRule="auto"/>
        <w:rPr>
          <w:rFonts w:ascii="Helvetica Light" w:hAnsi="Helvetica Light"/>
          <w:lang w:val="fr-FR"/>
        </w:rPr>
      </w:pPr>
    </w:p>
    <w:p w14:paraId="742A0456" w14:textId="7F89ADC6" w:rsidR="00000000" w:rsidRDefault="000626A0">
      <w:pPr>
        <w:pStyle w:val="Heading2"/>
      </w:pPr>
      <w:bookmarkStart w:id="3" w:name="_Toc93966603"/>
      <w:r>
        <w:t>Références</w:t>
      </w:r>
      <w:bookmarkEnd w:id="3"/>
    </w:p>
    <w:p w14:paraId="5FDC8B33" w14:textId="77777777" w:rsidR="00DA5908" w:rsidRPr="00DA5908" w:rsidRDefault="00DA5908" w:rsidP="00DA5908">
      <w:pPr>
        <w:pStyle w:val="BodyText"/>
      </w:pPr>
    </w:p>
    <w:p w14:paraId="0AF548B0" w14:textId="2AD5108D" w:rsidR="00000000" w:rsidRDefault="000626A0" w:rsidP="00053E75">
      <w:pPr>
        <w:pStyle w:val="BodyText"/>
        <w:spacing w:line="276" w:lineRule="auto"/>
        <w:rPr>
          <w:rFonts w:ascii="Helvetica Light" w:hAnsi="Helvetica Light"/>
          <w:lang w:val="fr-FR"/>
        </w:rPr>
      </w:pPr>
      <w:r w:rsidRPr="00053E75">
        <w:rPr>
          <w:rFonts w:ascii="Helvetica Light" w:hAnsi="Helvetica Light"/>
          <w:lang w:val="fr-FR"/>
        </w:rPr>
        <w:t>Pour de plus amples informations, se référer :</w:t>
      </w:r>
    </w:p>
    <w:p w14:paraId="4AE8AFB6" w14:textId="77777777" w:rsidR="00DA5908" w:rsidRPr="00053E75" w:rsidRDefault="00DA5908" w:rsidP="00053E75">
      <w:pPr>
        <w:pStyle w:val="BodyText"/>
        <w:spacing w:line="276" w:lineRule="auto"/>
        <w:rPr>
          <w:rFonts w:ascii="Helvetica Light" w:hAnsi="Helvetica Light"/>
          <w:lang w:val="fr-FR"/>
        </w:rPr>
      </w:pPr>
    </w:p>
    <w:p w14:paraId="769E8490" w14:textId="50338D31" w:rsidR="00375CF8" w:rsidRPr="00FB1827" w:rsidRDefault="00375CF8" w:rsidP="00375CF8">
      <w:pPr>
        <w:numPr>
          <w:ilvl w:val="0"/>
          <w:numId w:val="3"/>
        </w:numPr>
        <w:tabs>
          <w:tab w:val="left" w:pos="360"/>
        </w:tabs>
        <w:autoSpaceDE w:val="0"/>
        <w:autoSpaceDN w:val="0"/>
        <w:adjustRightInd w:val="0"/>
        <w:spacing w:after="120"/>
        <w:jc w:val="both"/>
        <w:rPr>
          <w:rFonts w:ascii="Helvetica Light" w:hAnsi="Helvetica Light" w:cs="Helvetica"/>
          <w:color w:val="000000"/>
          <w:szCs w:val="22"/>
          <w:lang w:val="fr-FR"/>
        </w:rPr>
      </w:pPr>
      <w:r w:rsidRPr="00FB1827">
        <w:rPr>
          <w:rFonts w:ascii="Helvetica Light" w:hAnsi="Helvetica Light" w:cs="Helvetica"/>
          <w:b/>
          <w:bCs/>
          <w:color w:val="000000"/>
          <w:szCs w:val="22"/>
          <w:lang w:val="fr-FR"/>
        </w:rPr>
        <w:t>DCT - PDOCPizza_01_fonctionnelle :</w:t>
      </w:r>
      <w:r w:rsidRPr="00FB1827">
        <w:rPr>
          <w:rFonts w:ascii="Helvetica Light" w:hAnsi="Helvetica Light" w:cs="Helvetica"/>
          <w:color w:val="000000"/>
          <w:szCs w:val="22"/>
          <w:lang w:val="fr-FR"/>
        </w:rPr>
        <w:t xml:space="preserve"> Dossier de conception fonctionnelle de l'application</w:t>
      </w:r>
    </w:p>
    <w:p w14:paraId="31785C23" w14:textId="64BC7B46" w:rsidR="00375CF8" w:rsidRPr="00053E75" w:rsidRDefault="00375CF8" w:rsidP="00053E75">
      <w:pPr>
        <w:pStyle w:val="BodyText"/>
        <w:numPr>
          <w:ilvl w:val="0"/>
          <w:numId w:val="3"/>
        </w:numPr>
        <w:spacing w:line="276" w:lineRule="auto"/>
        <w:rPr>
          <w:rFonts w:ascii="Helvetica Light" w:hAnsi="Helvetica Light"/>
          <w:lang w:val="fr-FR"/>
        </w:rPr>
      </w:pPr>
      <w:r w:rsidRPr="00FB1827">
        <w:rPr>
          <w:rFonts w:ascii="Helvetica Light" w:hAnsi="Helvetica Light" w:cs="Helvetica"/>
          <w:b/>
          <w:bCs/>
          <w:color w:val="000000"/>
          <w:szCs w:val="22"/>
          <w:lang w:val="fr-FR"/>
        </w:rPr>
        <w:t>DCT - PDOCPizza_02_technique :</w:t>
      </w:r>
      <w:r w:rsidRPr="00053E75">
        <w:rPr>
          <w:rFonts w:ascii="Helvetica Light" w:hAnsi="Helvetica Light" w:cs="Helvetica"/>
          <w:color w:val="000000"/>
          <w:szCs w:val="22"/>
          <w:lang w:val="fr-FR"/>
        </w:rPr>
        <w:t xml:space="preserve"> Dossier de conception technique de l'application</w:t>
      </w:r>
    </w:p>
    <w:p w14:paraId="77121CCF" w14:textId="3577CBB0" w:rsidR="00000000" w:rsidRDefault="000626A0">
      <w:pPr>
        <w:pStyle w:val="Heading1"/>
      </w:pPr>
      <w:bookmarkStart w:id="4" w:name="_Toc93966604"/>
      <w:proofErr w:type="spellStart"/>
      <w:r>
        <w:lastRenderedPageBreak/>
        <w:t>Pré-</w:t>
      </w:r>
      <w:r w:rsidRPr="002121AA">
        <w:rPr>
          <w:lang w:val="fr-FR"/>
        </w:rPr>
        <w:t>requis</w:t>
      </w:r>
      <w:bookmarkEnd w:id="4"/>
      <w:proofErr w:type="spellEnd"/>
    </w:p>
    <w:p w14:paraId="4FCDDC01" w14:textId="16BBD50A" w:rsidR="00A32643" w:rsidRDefault="00A32643" w:rsidP="00A32643">
      <w:pPr>
        <w:pStyle w:val="Heading3"/>
      </w:pPr>
      <w:bookmarkStart w:id="5" w:name="_Toc93966605"/>
      <w:r>
        <w:t xml:space="preserve">Serveur OC Pizza et </w:t>
      </w:r>
      <w:proofErr w:type="spellStart"/>
      <w:r>
        <w:t>OCPizzaDB</w:t>
      </w:r>
      <w:bookmarkEnd w:id="5"/>
      <w:proofErr w:type="spellEnd"/>
    </w:p>
    <w:p w14:paraId="3EE89D7A" w14:textId="3D74D20D" w:rsidR="00A32643" w:rsidRPr="00053E75" w:rsidRDefault="00A32643" w:rsidP="00053E75">
      <w:pPr>
        <w:pStyle w:val="BodyText"/>
        <w:spacing w:line="276" w:lineRule="auto"/>
        <w:rPr>
          <w:rFonts w:ascii="Helvetica Light" w:hAnsi="Helvetica Light"/>
        </w:rPr>
      </w:pPr>
      <w:r w:rsidRPr="00053E75">
        <w:rPr>
          <w:rFonts w:ascii="Helvetica Light" w:hAnsi="Helvetica Light"/>
        </w:rPr>
        <w:t xml:space="preserve">Avant de pouvoir déployer nos serveurs nous avons besoin d’intégrer le </w:t>
      </w:r>
      <w:proofErr w:type="spellStart"/>
      <w:r w:rsidRPr="00053E75">
        <w:rPr>
          <w:rFonts w:ascii="Helvetica Light" w:hAnsi="Helvetica Light"/>
        </w:rPr>
        <w:t>framework</w:t>
      </w:r>
      <w:proofErr w:type="spellEnd"/>
      <w:r w:rsidRPr="00053E75">
        <w:rPr>
          <w:rFonts w:ascii="Helvetica Light" w:hAnsi="Helvetica Light"/>
        </w:rPr>
        <w:t xml:space="preserve"> </w:t>
      </w:r>
      <w:proofErr w:type="spellStart"/>
      <w:r w:rsidRPr="00053E75">
        <w:rPr>
          <w:rFonts w:ascii="Helvetica Light" w:hAnsi="Helvetica Light"/>
        </w:rPr>
        <w:t>Vapor</w:t>
      </w:r>
      <w:proofErr w:type="spellEnd"/>
      <w:r w:rsidRPr="00053E75">
        <w:rPr>
          <w:rFonts w:ascii="Helvetica Light" w:hAnsi="Helvetica Light"/>
        </w:rPr>
        <w:t xml:space="preserve"> dans notre application. </w:t>
      </w:r>
    </w:p>
    <w:p w14:paraId="45AB22F6" w14:textId="0A475233" w:rsidR="00A32643" w:rsidRPr="00053E75" w:rsidRDefault="00A32643" w:rsidP="00053E75">
      <w:pPr>
        <w:pStyle w:val="BodyText"/>
        <w:spacing w:line="276" w:lineRule="auto"/>
        <w:rPr>
          <w:rFonts w:ascii="Helvetica Light" w:hAnsi="Helvetica Light"/>
        </w:rPr>
      </w:pPr>
      <w:r w:rsidRPr="00053E75">
        <w:rPr>
          <w:rFonts w:ascii="Helvetica Light" w:hAnsi="Helvetica Light"/>
        </w:rPr>
        <w:t xml:space="preserve">Pour installer le </w:t>
      </w:r>
      <w:proofErr w:type="spellStart"/>
      <w:r w:rsidRPr="00053E75">
        <w:rPr>
          <w:rFonts w:ascii="Helvetica Light" w:hAnsi="Helvetica Light"/>
        </w:rPr>
        <w:t>Vapor</w:t>
      </w:r>
      <w:proofErr w:type="spellEnd"/>
      <w:r w:rsidRPr="00053E75">
        <w:rPr>
          <w:rFonts w:ascii="Helvetica Light" w:hAnsi="Helvetica Light"/>
        </w:rPr>
        <w:t xml:space="preserve"> </w:t>
      </w:r>
      <w:proofErr w:type="spellStart"/>
      <w:r w:rsidRPr="00053E75">
        <w:rPr>
          <w:rFonts w:ascii="Helvetica Light" w:hAnsi="Helvetica Light"/>
        </w:rPr>
        <w:t>Toolbox</w:t>
      </w:r>
      <w:proofErr w:type="spellEnd"/>
      <w:r w:rsidRPr="00053E75">
        <w:rPr>
          <w:rFonts w:ascii="Helvetica Light" w:hAnsi="Helvetica Light"/>
        </w:rPr>
        <w:t xml:space="preserve"> nous avons besoin de </w:t>
      </w:r>
      <w:proofErr w:type="spellStart"/>
      <w:r w:rsidRPr="00053E75">
        <w:rPr>
          <w:rFonts w:ascii="Helvetica Light" w:hAnsi="Helvetica Light"/>
        </w:rPr>
        <w:t>Homebrew</w:t>
      </w:r>
      <w:proofErr w:type="spellEnd"/>
      <w:r w:rsidRPr="00053E75">
        <w:rPr>
          <w:rFonts w:ascii="Helvetica Light" w:hAnsi="Helvetica Light"/>
        </w:rPr>
        <w:t xml:space="preserve"> et faire la commande suivante dans le Terminal :</w:t>
      </w:r>
    </w:p>
    <w:p w14:paraId="7F8A72B1" w14:textId="05830592" w:rsidR="00A32643" w:rsidRPr="00EF6DCC" w:rsidRDefault="00A32643" w:rsidP="00A32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r w:rsidRPr="00A32643">
        <w:rPr>
          <w:rFonts w:ascii="Courier New" w:hAnsi="Courier New" w:cs="Courier New"/>
          <w:sz w:val="20"/>
          <w:szCs w:val="20"/>
        </w:rPr>
        <w:t>brew install vapor</w:t>
      </w:r>
      <w:r w:rsidR="00EF6DCC" w:rsidRPr="00EF6DCC">
        <w:rPr>
          <w:rFonts w:ascii="Courier New" w:hAnsi="Courier New" w:cs="Courier New"/>
          <w:sz w:val="20"/>
          <w:szCs w:val="20"/>
          <w:lang w:val="fr-FR"/>
        </w:rPr>
        <w:t>/</w:t>
      </w:r>
      <w:proofErr w:type="spellStart"/>
      <w:r w:rsidR="00EF6DCC" w:rsidRPr="00EF6DCC">
        <w:rPr>
          <w:rFonts w:ascii="Courier New" w:hAnsi="Courier New" w:cs="Courier New"/>
          <w:sz w:val="20"/>
          <w:szCs w:val="20"/>
          <w:lang w:val="fr-FR"/>
        </w:rPr>
        <w:t>tap</w:t>
      </w:r>
      <w:proofErr w:type="spellEnd"/>
      <w:r w:rsidR="00EF6DCC" w:rsidRPr="00EF6DCC">
        <w:rPr>
          <w:rFonts w:ascii="Courier New" w:hAnsi="Courier New" w:cs="Courier New"/>
          <w:sz w:val="20"/>
          <w:szCs w:val="20"/>
          <w:lang w:val="fr-FR"/>
        </w:rPr>
        <w:t>/</w:t>
      </w:r>
      <w:proofErr w:type="spellStart"/>
      <w:r w:rsidR="00EF6DCC" w:rsidRPr="00EF6DCC">
        <w:rPr>
          <w:rFonts w:ascii="Courier New" w:hAnsi="Courier New" w:cs="Courier New"/>
          <w:sz w:val="20"/>
          <w:szCs w:val="20"/>
          <w:lang w:val="fr-FR"/>
        </w:rPr>
        <w:t>vapor</w:t>
      </w:r>
      <w:proofErr w:type="spellEnd"/>
    </w:p>
    <w:p w14:paraId="0E796D29" w14:textId="635D7D6F" w:rsidR="00EF6DCC" w:rsidRPr="00EF6DCC" w:rsidRDefault="00EF6DCC" w:rsidP="00A32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14A1E65D" w14:textId="77777777" w:rsidR="00EF6DCC" w:rsidRPr="00A32643" w:rsidRDefault="00EF6DCC" w:rsidP="00A32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3D5A40C1" w14:textId="1A40817D" w:rsidR="00A32643" w:rsidRPr="00053E75" w:rsidRDefault="00EF6DCC" w:rsidP="00053E75">
      <w:pPr>
        <w:pStyle w:val="BodyText"/>
        <w:spacing w:line="276" w:lineRule="auto"/>
        <w:rPr>
          <w:rFonts w:ascii="Helvetica Light" w:hAnsi="Helvetica Light"/>
          <w:lang w:val="fr-FR"/>
        </w:rPr>
      </w:pPr>
      <w:r w:rsidRPr="00053E75">
        <w:rPr>
          <w:rFonts w:ascii="Helvetica Light" w:hAnsi="Helvetica Light"/>
          <w:lang w:val="fr-FR"/>
        </w:rPr>
        <w:t>Pour créer notre projet avec</w:t>
      </w:r>
      <w:r w:rsidRPr="00053E75">
        <w:rPr>
          <w:rFonts w:ascii="Helvetica Light" w:hAnsi="Helvetica Light"/>
        </w:rPr>
        <w:t xml:space="preserve"> </w:t>
      </w:r>
      <w:proofErr w:type="spellStart"/>
      <w:r w:rsidRPr="00053E75">
        <w:rPr>
          <w:rFonts w:ascii="Helvetica Light" w:hAnsi="Helvetica Light"/>
        </w:rPr>
        <w:t>Vapor</w:t>
      </w:r>
      <w:proofErr w:type="spellEnd"/>
      <w:r w:rsidRPr="00053E75">
        <w:rPr>
          <w:rFonts w:ascii="Helvetica Light" w:hAnsi="Helvetica Light"/>
        </w:rPr>
        <w:t xml:space="preserve"> nous allons créer un nouveau projet (nous allons le cloner de </w:t>
      </w:r>
      <w:bookmarkStart w:id="6" w:name="OLE_LINK1"/>
      <w:bookmarkStart w:id="7" w:name="OLE_LINK2"/>
      <w:proofErr w:type="spellStart"/>
      <w:r w:rsidRPr="00053E75">
        <w:rPr>
          <w:rFonts w:ascii="Helvetica Light" w:hAnsi="Helvetica Light"/>
        </w:rPr>
        <w:t>github</w:t>
      </w:r>
      <w:proofErr w:type="spellEnd"/>
      <w:r w:rsidRPr="00053E75">
        <w:rPr>
          <w:rFonts w:ascii="Helvetica Light" w:hAnsi="Helvetica Light"/>
        </w:rPr>
        <w:t>)</w:t>
      </w:r>
      <w:bookmarkEnd w:id="6"/>
      <w:bookmarkEnd w:id="7"/>
    </w:p>
    <w:p w14:paraId="78CA8056" w14:textId="7C630881" w:rsidR="00EF6DCC" w:rsidRDefault="00EF6DCC" w:rsidP="00EF6DCC">
      <w:pPr>
        <w:pStyle w:val="HTMLPreformatted"/>
        <w:rPr>
          <w:rStyle w:val="HTMLCode"/>
          <w:lang w:val="en-US"/>
        </w:rPr>
      </w:pPr>
      <w:r>
        <w:rPr>
          <w:rStyle w:val="HTMLCode"/>
        </w:rPr>
        <w:t xml:space="preserve">vapor new </w:t>
      </w:r>
      <w:proofErr w:type="spellStart"/>
      <w:r w:rsidRPr="00EF6DCC">
        <w:rPr>
          <w:rStyle w:val="HTMLCode"/>
          <w:lang w:val="en-US"/>
        </w:rPr>
        <w:t>OCPizza</w:t>
      </w:r>
      <w:proofErr w:type="spellEnd"/>
      <w:r w:rsidRPr="00EF6DCC">
        <w:rPr>
          <w:rStyle w:val="HTMLCode"/>
          <w:lang w:val="en-US"/>
        </w:rPr>
        <w:t xml:space="preserve"> –</w:t>
      </w:r>
      <w:r w:rsidR="00887D69">
        <w:rPr>
          <w:rStyle w:val="HTMLCode"/>
          <w:lang w:val="en-US"/>
        </w:rPr>
        <w:t>-</w:t>
      </w:r>
      <w:r w:rsidRPr="00EF6DCC">
        <w:rPr>
          <w:rStyle w:val="HTMLCode"/>
          <w:lang w:val="en-US"/>
        </w:rPr>
        <w:t xml:space="preserve"> template=</w:t>
      </w:r>
      <w:proofErr w:type="spellStart"/>
      <w:r w:rsidRPr="00EF6DCC">
        <w:rPr>
          <w:rStyle w:val="HTMLCode"/>
          <w:lang w:val="en-US"/>
        </w:rPr>
        <w:t>O</w:t>
      </w:r>
      <w:r>
        <w:rPr>
          <w:rStyle w:val="HTMLCode"/>
          <w:lang w:val="en-US"/>
        </w:rPr>
        <w:t>CPizza</w:t>
      </w:r>
      <w:proofErr w:type="spellEnd"/>
      <w:r>
        <w:rPr>
          <w:rStyle w:val="HTMLCode"/>
          <w:lang w:val="en-US"/>
        </w:rPr>
        <w:t>/</w:t>
      </w:r>
      <w:proofErr w:type="spellStart"/>
      <w:r>
        <w:rPr>
          <w:rStyle w:val="HTMLCode"/>
          <w:lang w:val="en-US"/>
        </w:rPr>
        <w:t>OCPizza</w:t>
      </w:r>
      <w:proofErr w:type="spellEnd"/>
    </w:p>
    <w:p w14:paraId="5DD2F34B" w14:textId="5DFEE328" w:rsidR="00EF6DCC" w:rsidRDefault="00EF6DCC" w:rsidP="00EF6DCC">
      <w:pPr>
        <w:pStyle w:val="HTMLPreformatted"/>
        <w:rPr>
          <w:rStyle w:val="HTMLCode"/>
          <w:lang w:val="fr-FR"/>
        </w:rPr>
      </w:pPr>
      <w:r>
        <w:rPr>
          <w:rStyle w:val="nb"/>
        </w:rPr>
        <w:t>cd</w:t>
      </w:r>
      <w:r>
        <w:rPr>
          <w:rStyle w:val="HTMLCode"/>
        </w:rPr>
        <w:t xml:space="preserve"> </w:t>
      </w:r>
      <w:proofErr w:type="spellStart"/>
      <w:r>
        <w:rPr>
          <w:rStyle w:val="HTMLCode"/>
          <w:lang w:val="fr-FR"/>
        </w:rPr>
        <w:t>OCPizza</w:t>
      </w:r>
      <w:proofErr w:type="spellEnd"/>
    </w:p>
    <w:p w14:paraId="165D5EE2" w14:textId="77777777" w:rsidR="0016630D" w:rsidRDefault="0016630D" w:rsidP="00EF6DCC">
      <w:pPr>
        <w:pStyle w:val="HTMLPreformatted"/>
        <w:rPr>
          <w:rStyle w:val="HTMLCode"/>
          <w:lang w:val="fr-FR"/>
        </w:rPr>
      </w:pPr>
    </w:p>
    <w:p w14:paraId="7879404A" w14:textId="05D6A753" w:rsidR="0016630D" w:rsidRPr="00053E75" w:rsidRDefault="0016630D" w:rsidP="00053E75">
      <w:pPr>
        <w:pStyle w:val="BodyText"/>
        <w:spacing w:line="276" w:lineRule="auto"/>
        <w:rPr>
          <w:rFonts w:ascii="Helvetica Light" w:hAnsi="Helvetica Light"/>
        </w:rPr>
      </w:pPr>
      <w:r w:rsidRPr="00053E75">
        <w:rPr>
          <w:rFonts w:ascii="Helvetica Light" w:hAnsi="Helvetica Light"/>
        </w:rPr>
        <w:t>P</w:t>
      </w:r>
      <w:r w:rsidRPr="00053E75">
        <w:rPr>
          <w:rFonts w:ascii="Helvetica Light" w:hAnsi="Helvetica Light"/>
          <w:lang w:val="fr-FR"/>
        </w:rPr>
        <w:t xml:space="preserve">our l’installer dans </w:t>
      </w:r>
      <w:r w:rsidRPr="00053E75">
        <w:rPr>
          <w:rFonts w:ascii="Helvetica Light" w:hAnsi="Helvetica Light"/>
        </w:rPr>
        <w:t>notre projet</w:t>
      </w:r>
      <w:r w:rsidRPr="00053E75">
        <w:rPr>
          <w:rFonts w:ascii="Helvetica Light" w:hAnsi="Helvetica Light"/>
        </w:rPr>
        <w:t> :</w:t>
      </w:r>
    </w:p>
    <w:p w14:paraId="10431495" w14:textId="77777777" w:rsidR="0016630D" w:rsidRDefault="0016630D" w:rsidP="00EF6DCC">
      <w:pPr>
        <w:pStyle w:val="HTMLPreformatted"/>
        <w:rPr>
          <w:rStyle w:val="HTMLCode"/>
          <w:lang w:val="fr-FR"/>
        </w:rPr>
      </w:pPr>
    </w:p>
    <w:p w14:paraId="218F587F" w14:textId="3DC8ECDE" w:rsidR="0016630D" w:rsidRDefault="0016630D" w:rsidP="00EF6DCC">
      <w:pPr>
        <w:pStyle w:val="HTMLPreformatted"/>
        <w:rPr>
          <w:rStyle w:val="HTMLCode"/>
          <w:lang w:val="fr-FR"/>
        </w:rPr>
      </w:pPr>
      <w:proofErr w:type="spellStart"/>
      <w:proofErr w:type="gramStart"/>
      <w:r>
        <w:rPr>
          <w:rStyle w:val="HTMLCode"/>
          <w:lang w:val="fr-FR"/>
        </w:rPr>
        <w:t>vapor</w:t>
      </w:r>
      <w:proofErr w:type="spellEnd"/>
      <w:proofErr w:type="gramEnd"/>
      <w:r>
        <w:rPr>
          <w:rStyle w:val="HTMLCode"/>
          <w:lang w:val="fr-FR"/>
        </w:rPr>
        <w:t xml:space="preserve"> </w:t>
      </w:r>
      <w:proofErr w:type="spellStart"/>
      <w:r>
        <w:rPr>
          <w:rStyle w:val="HTMLCode"/>
          <w:lang w:val="fr-FR"/>
        </w:rPr>
        <w:t>build</w:t>
      </w:r>
      <w:proofErr w:type="spellEnd"/>
      <w:r>
        <w:rPr>
          <w:rStyle w:val="HTMLCode"/>
          <w:lang w:val="fr-FR"/>
        </w:rPr>
        <w:t xml:space="preserve"> </w:t>
      </w:r>
    </w:p>
    <w:p w14:paraId="4D6992B7" w14:textId="662E54E3" w:rsidR="0016630D" w:rsidRDefault="0016630D" w:rsidP="00EF6DCC">
      <w:pPr>
        <w:pStyle w:val="HTMLPreformatted"/>
        <w:rPr>
          <w:rStyle w:val="HTMLCode"/>
          <w:lang w:val="fr-FR"/>
        </w:rPr>
      </w:pPr>
    </w:p>
    <w:p w14:paraId="0F736297" w14:textId="6033E87F" w:rsidR="0016630D" w:rsidRPr="00053E75" w:rsidRDefault="0016630D" w:rsidP="00053E75">
      <w:pPr>
        <w:pStyle w:val="BodyText"/>
        <w:spacing w:line="276" w:lineRule="auto"/>
        <w:rPr>
          <w:rFonts w:ascii="Helvetica Light" w:hAnsi="Helvetica Light"/>
        </w:rPr>
      </w:pPr>
      <w:r w:rsidRPr="00053E75">
        <w:rPr>
          <w:rFonts w:ascii="Helvetica Light" w:hAnsi="Helvetica Light"/>
        </w:rPr>
        <w:t xml:space="preserve">Pour le </w:t>
      </w:r>
      <w:r w:rsidRPr="00053E75">
        <w:rPr>
          <w:rFonts w:ascii="Helvetica Light" w:hAnsi="Helvetica Light"/>
        </w:rPr>
        <w:t>générer</w:t>
      </w:r>
      <w:r w:rsidRPr="00053E75">
        <w:rPr>
          <w:rFonts w:ascii="Helvetica Light" w:hAnsi="Helvetica Light"/>
        </w:rPr>
        <w:t xml:space="preserve"> dans </w:t>
      </w:r>
      <w:proofErr w:type="spellStart"/>
      <w:r w:rsidRPr="00053E75">
        <w:rPr>
          <w:rFonts w:ascii="Helvetica Light" w:hAnsi="Helvetica Light"/>
        </w:rPr>
        <w:t>Xcode</w:t>
      </w:r>
      <w:proofErr w:type="spellEnd"/>
      <w:r w:rsidRPr="00053E75">
        <w:rPr>
          <w:rFonts w:ascii="Helvetica Light" w:hAnsi="Helvetica Light"/>
        </w:rPr>
        <w:t> :</w:t>
      </w:r>
    </w:p>
    <w:p w14:paraId="426B46E6" w14:textId="114C04C0" w:rsidR="0016630D" w:rsidRPr="00053E75" w:rsidRDefault="0016630D" w:rsidP="00053E75">
      <w:pPr>
        <w:pStyle w:val="BodyText"/>
        <w:spacing w:line="276" w:lineRule="auto"/>
        <w:rPr>
          <w:rStyle w:val="HTMLCode"/>
          <w:rFonts w:ascii="Helvetica Light" w:eastAsia="Source Han Sans CN Regular" w:hAnsi="Helvetica Light"/>
        </w:rPr>
      </w:pPr>
      <w:proofErr w:type="spellStart"/>
      <w:proofErr w:type="gramStart"/>
      <w:r w:rsidRPr="00053E75">
        <w:rPr>
          <w:rStyle w:val="HTMLCode"/>
          <w:rFonts w:ascii="Helvetica Light" w:hAnsi="Helvetica Light"/>
          <w:lang w:val="fr-FR"/>
        </w:rPr>
        <w:t>vapor</w:t>
      </w:r>
      <w:proofErr w:type="spellEnd"/>
      <w:proofErr w:type="gramEnd"/>
      <w:r w:rsidRPr="00053E75">
        <w:rPr>
          <w:rStyle w:val="HTMLCode"/>
          <w:rFonts w:ascii="Helvetica Light" w:hAnsi="Helvetica Light"/>
          <w:lang w:val="fr-FR"/>
        </w:rPr>
        <w:t xml:space="preserve"> </w:t>
      </w:r>
      <w:proofErr w:type="spellStart"/>
      <w:r w:rsidRPr="00053E75">
        <w:rPr>
          <w:rStyle w:val="HTMLCode"/>
          <w:rFonts w:ascii="Helvetica Light" w:hAnsi="Helvetica Light"/>
          <w:lang w:val="fr-FR"/>
        </w:rPr>
        <w:t>xcode</w:t>
      </w:r>
      <w:proofErr w:type="spellEnd"/>
      <w:r w:rsidRPr="00053E75">
        <w:rPr>
          <w:rStyle w:val="HTMLCode"/>
          <w:rFonts w:ascii="Helvetica Light" w:eastAsia="Source Han Sans CN Regular" w:hAnsi="Helvetica Light"/>
        </w:rPr>
        <w:t xml:space="preserve"> -y</w:t>
      </w:r>
    </w:p>
    <w:p w14:paraId="14DBC994" w14:textId="77777777" w:rsidR="00887D69" w:rsidRPr="00053E75" w:rsidRDefault="00887D69" w:rsidP="00053E75">
      <w:pPr>
        <w:pStyle w:val="BodyText"/>
        <w:spacing w:line="276" w:lineRule="auto"/>
        <w:rPr>
          <w:rFonts w:ascii="Helvetica Light" w:hAnsi="Helvetica Light"/>
        </w:rPr>
      </w:pPr>
      <w:proofErr w:type="spellStart"/>
      <w:r w:rsidRPr="00053E75">
        <w:rPr>
          <w:rFonts w:ascii="Helvetica Light" w:hAnsi="Helvetica Light"/>
        </w:rPr>
        <w:t>Xcode</w:t>
      </w:r>
      <w:proofErr w:type="spellEnd"/>
      <w:r w:rsidRPr="00053E75">
        <w:rPr>
          <w:rFonts w:ascii="Helvetica Light" w:hAnsi="Helvetica Light"/>
        </w:rPr>
        <w:t xml:space="preserve"> va démarrer. Ici à la place du package proposé dans </w:t>
      </w:r>
      <w:proofErr w:type="spellStart"/>
      <w:r w:rsidRPr="00053E75">
        <w:rPr>
          <w:rFonts w:ascii="Helvetica Light" w:hAnsi="Helvetica Light"/>
        </w:rPr>
        <w:t>Scheme</w:t>
      </w:r>
      <w:proofErr w:type="spellEnd"/>
      <w:r w:rsidRPr="00053E75">
        <w:rPr>
          <w:rFonts w:ascii="Helvetica Light" w:hAnsi="Helvetica Light"/>
        </w:rPr>
        <w:t xml:space="preserve"> nous allons choisir </w:t>
      </w:r>
      <w:proofErr w:type="spellStart"/>
      <w:r w:rsidRPr="00053E75">
        <w:rPr>
          <w:rFonts w:ascii="Helvetica Light" w:hAnsi="Helvetica Light"/>
        </w:rPr>
        <w:t>Run</w:t>
      </w:r>
      <w:proofErr w:type="spellEnd"/>
      <w:r w:rsidRPr="00053E75">
        <w:rPr>
          <w:rFonts w:ascii="Helvetica Light" w:hAnsi="Helvetica Light"/>
        </w:rPr>
        <w:t xml:space="preserve"> et </w:t>
      </w:r>
      <w:proofErr w:type="spellStart"/>
      <w:r w:rsidRPr="00053E75">
        <w:rPr>
          <w:rFonts w:ascii="Helvetica Light" w:hAnsi="Helvetica Light"/>
        </w:rPr>
        <w:t>MyMac</w:t>
      </w:r>
      <w:proofErr w:type="spellEnd"/>
      <w:r w:rsidRPr="00053E75">
        <w:rPr>
          <w:rFonts w:ascii="Helvetica Light" w:hAnsi="Helvetica Light"/>
        </w:rPr>
        <w:t xml:space="preserve">. Ensuit cliquer sur </w:t>
      </w:r>
      <w:proofErr w:type="spellStart"/>
      <w:r w:rsidRPr="00053E75">
        <w:rPr>
          <w:rFonts w:ascii="Helvetica Light" w:hAnsi="Helvetica Light"/>
        </w:rPr>
        <w:t>Run</w:t>
      </w:r>
      <w:proofErr w:type="spellEnd"/>
      <w:r w:rsidRPr="00053E75">
        <w:rPr>
          <w:rFonts w:ascii="Helvetica Light" w:hAnsi="Helvetica Light"/>
        </w:rPr>
        <w:t xml:space="preserve">. </w:t>
      </w:r>
    </w:p>
    <w:p w14:paraId="2C5EEEF3" w14:textId="798C4263" w:rsidR="0016630D" w:rsidRPr="00053E75" w:rsidRDefault="00887D69" w:rsidP="00053E75">
      <w:pPr>
        <w:pStyle w:val="BodyText"/>
        <w:spacing w:line="276" w:lineRule="auto"/>
        <w:rPr>
          <w:rFonts w:ascii="Helvetica Light" w:hAnsi="Helvetica Light"/>
        </w:rPr>
      </w:pPr>
      <w:r w:rsidRPr="00053E75">
        <w:rPr>
          <w:rFonts w:ascii="Helvetica Light" w:hAnsi="Helvetica Light"/>
        </w:rPr>
        <w:t>Pour vérifier si notre serveur a bien démarré, nous allons ouvrir Safari et aller sur</w:t>
      </w:r>
    </w:p>
    <w:p w14:paraId="47601B61" w14:textId="267E5F29" w:rsidR="00887D69" w:rsidRDefault="00887D69" w:rsidP="00887D69">
      <w:hyperlink r:id="rId8" w:tgtFrame="_blank" w:history="1">
        <w:r>
          <w:rPr>
            <w:rStyle w:val="Hyperlink"/>
          </w:rPr>
          <w:t>http://127.0.0.1:8080</w:t>
        </w:r>
      </w:hyperlink>
    </w:p>
    <w:p w14:paraId="59155DB1" w14:textId="685938C9" w:rsidR="00DA5908" w:rsidRDefault="00DA5908">
      <w:r>
        <w:br w:type="page"/>
      </w:r>
    </w:p>
    <w:p w14:paraId="41E45548" w14:textId="77777777" w:rsidR="00697146" w:rsidRDefault="00697146" w:rsidP="00887D69"/>
    <w:p w14:paraId="0C41C89E" w14:textId="5BA9C5B0" w:rsidR="00697146" w:rsidRDefault="00697146" w:rsidP="00697146">
      <w:pPr>
        <w:pStyle w:val="Heading3"/>
      </w:pPr>
      <w:bookmarkStart w:id="8" w:name="_Toc93966606"/>
      <w:r>
        <w:t>Heroku</w:t>
      </w:r>
      <w:bookmarkEnd w:id="8"/>
    </w:p>
    <w:p w14:paraId="1B11D259" w14:textId="77777777" w:rsidR="00DA5908" w:rsidRPr="00DA5908" w:rsidRDefault="00DA5908" w:rsidP="00DA5908">
      <w:pPr>
        <w:pStyle w:val="BodyText"/>
      </w:pPr>
    </w:p>
    <w:p w14:paraId="3D2ED3E1" w14:textId="0BAF8CB8" w:rsidR="00697146" w:rsidRPr="00053E75" w:rsidRDefault="00697146" w:rsidP="00053E75">
      <w:pPr>
        <w:pStyle w:val="BodyText"/>
        <w:spacing w:line="276" w:lineRule="auto"/>
        <w:rPr>
          <w:rFonts w:ascii="Helvetica Light" w:hAnsi="Helvetica Light"/>
        </w:rPr>
      </w:pPr>
      <w:r w:rsidRPr="00053E75">
        <w:rPr>
          <w:rFonts w:ascii="Helvetica Light" w:hAnsi="Helvetica Light"/>
        </w:rPr>
        <w:t xml:space="preserve">Nous allons créer un compte Heroku </w:t>
      </w:r>
    </w:p>
    <w:p w14:paraId="68B6173A" w14:textId="435B0897" w:rsidR="00697146" w:rsidRPr="00053E75" w:rsidRDefault="00697146" w:rsidP="00053E75">
      <w:pPr>
        <w:pStyle w:val="BodyText"/>
        <w:spacing w:line="276" w:lineRule="auto"/>
        <w:rPr>
          <w:rFonts w:ascii="Helvetica Light" w:hAnsi="Helvetica Light"/>
        </w:rPr>
      </w:pPr>
      <w:hyperlink r:id="rId9" w:history="1">
        <w:r w:rsidRPr="00053E75">
          <w:rPr>
            <w:rStyle w:val="Hyperlink"/>
            <w:rFonts w:ascii="Helvetica Light" w:hAnsi="Helvetica Light"/>
            <w:lang w:val="fr-FR" w:eastAsia="zh-CN" w:bidi="hi-IN"/>
          </w:rPr>
          <w:t>https://signup.heroku.com/</w:t>
        </w:r>
      </w:hyperlink>
      <w:r w:rsidRPr="00053E75">
        <w:rPr>
          <w:rFonts w:ascii="Helvetica Light" w:hAnsi="Helvetica Light"/>
        </w:rPr>
        <w:t xml:space="preserve"> </w:t>
      </w:r>
    </w:p>
    <w:p w14:paraId="1F6D7FFC" w14:textId="77777777" w:rsidR="00EF6DCC" w:rsidRPr="0016630D" w:rsidRDefault="00EF6DCC" w:rsidP="00EF6DCC">
      <w:pPr>
        <w:pStyle w:val="HTMLPreformatted"/>
        <w:rPr>
          <w:rStyle w:val="HTMLCode"/>
          <w:lang w:val="fr-FR"/>
        </w:rPr>
      </w:pPr>
    </w:p>
    <w:p w14:paraId="73B58BDA" w14:textId="15BF58E8" w:rsidR="00A32643" w:rsidRDefault="00A32643" w:rsidP="00A32643">
      <w:pPr>
        <w:pStyle w:val="Heading3"/>
      </w:pPr>
      <w:bookmarkStart w:id="9" w:name="_Toc93966607"/>
      <w:r>
        <w:t>App Store</w:t>
      </w:r>
      <w:bookmarkEnd w:id="9"/>
    </w:p>
    <w:p w14:paraId="68C27513" w14:textId="77777777" w:rsidR="00DA5908" w:rsidRPr="00DA5908" w:rsidRDefault="00DA5908" w:rsidP="00DA5908">
      <w:pPr>
        <w:pStyle w:val="BodyText"/>
      </w:pPr>
    </w:p>
    <w:p w14:paraId="3465E919" w14:textId="07124DF8" w:rsidR="002121AA" w:rsidRDefault="002121AA" w:rsidP="00053E75">
      <w:pPr>
        <w:pStyle w:val="BodyText"/>
        <w:spacing w:line="276" w:lineRule="auto"/>
        <w:ind w:left="359"/>
        <w:rPr>
          <w:rFonts w:ascii="Helvetica Light" w:hAnsi="Helvetica Light"/>
        </w:rPr>
      </w:pPr>
      <w:r w:rsidRPr="00053E75">
        <w:rPr>
          <w:rFonts w:ascii="Helvetica Light" w:hAnsi="Helvetica Light"/>
        </w:rPr>
        <w:t xml:space="preserve">Pour déployer notre application sur l’App Store il est </w:t>
      </w:r>
      <w:r w:rsidR="00B26281" w:rsidRPr="00053E75">
        <w:rPr>
          <w:rFonts w:ascii="Helvetica Light" w:hAnsi="Helvetica Light"/>
        </w:rPr>
        <w:t>impérative</w:t>
      </w:r>
      <w:r w:rsidRPr="00053E75">
        <w:rPr>
          <w:rFonts w:ascii="Helvetica Light" w:hAnsi="Helvetica Light"/>
        </w:rPr>
        <w:t xml:space="preserve"> </w:t>
      </w:r>
      <w:r w:rsidR="00B26281" w:rsidRPr="00053E75">
        <w:rPr>
          <w:rFonts w:ascii="Helvetica Light" w:hAnsi="Helvetica Light"/>
        </w:rPr>
        <w:t>d’être</w:t>
      </w:r>
      <w:r w:rsidRPr="00053E75">
        <w:rPr>
          <w:rFonts w:ascii="Helvetica Light" w:hAnsi="Helvetica Light"/>
        </w:rPr>
        <w:t xml:space="preserve"> inscrit dans l’Apple Developer Program. ( </w:t>
      </w:r>
      <w:r w:rsidRPr="00053E75">
        <w:rPr>
          <w:rFonts w:ascii="Helvetica Light" w:hAnsi="Helvetica Light"/>
        </w:rPr>
        <w:fldChar w:fldCharType="begin"/>
      </w:r>
      <w:r w:rsidRPr="00053E75">
        <w:rPr>
          <w:rFonts w:ascii="Helvetica Light" w:hAnsi="Helvetica Light"/>
        </w:rPr>
        <w:instrText xml:space="preserve"> HYPERLINK "</w:instrText>
      </w:r>
      <w:r w:rsidRPr="00053E75">
        <w:rPr>
          <w:rFonts w:ascii="Helvetica Light" w:hAnsi="Helvetica Light"/>
        </w:rPr>
        <w:instrText>https://developer.apple.com/programs/</w:instrText>
      </w:r>
      <w:r w:rsidRPr="00053E75">
        <w:rPr>
          <w:rFonts w:ascii="Helvetica Light" w:hAnsi="Helvetica Light"/>
        </w:rPr>
        <w:instrText xml:space="preserve">" </w:instrText>
      </w:r>
      <w:r w:rsidRPr="00053E75">
        <w:rPr>
          <w:rFonts w:ascii="Helvetica Light" w:hAnsi="Helvetica Light"/>
        </w:rPr>
        <w:fldChar w:fldCharType="separate"/>
      </w:r>
      <w:r w:rsidRPr="00053E75">
        <w:rPr>
          <w:rStyle w:val="Hyperlink"/>
          <w:rFonts w:ascii="Helvetica Light" w:hAnsi="Helvetica Light"/>
          <w:lang w:val="fr-FR" w:eastAsia="zh-CN" w:bidi="hi-IN"/>
        </w:rPr>
        <w:t>https://developer.apple.com/programs/</w:t>
      </w:r>
      <w:r w:rsidRPr="00053E75">
        <w:rPr>
          <w:rFonts w:ascii="Helvetica Light" w:hAnsi="Helvetica Light"/>
        </w:rPr>
        <w:fldChar w:fldCharType="end"/>
      </w:r>
      <w:r w:rsidRPr="00053E75">
        <w:rPr>
          <w:rFonts w:ascii="Helvetica Light" w:hAnsi="Helvetica Light"/>
        </w:rPr>
        <w:t xml:space="preserve"> )</w:t>
      </w:r>
    </w:p>
    <w:p w14:paraId="6445E46E" w14:textId="77777777" w:rsidR="00DA5908" w:rsidRPr="00053E75" w:rsidRDefault="00DA5908" w:rsidP="00053E75">
      <w:pPr>
        <w:pStyle w:val="BodyText"/>
        <w:spacing w:line="276" w:lineRule="auto"/>
        <w:ind w:left="359"/>
        <w:rPr>
          <w:rFonts w:ascii="Helvetica Light" w:hAnsi="Helvetica Light"/>
          <w:lang w:val="fr-FR"/>
        </w:rPr>
      </w:pPr>
    </w:p>
    <w:p w14:paraId="0CE8353A" w14:textId="77777777" w:rsidR="00000000" w:rsidRDefault="000626A0">
      <w:pPr>
        <w:pStyle w:val="Heading2"/>
      </w:pPr>
      <w:bookmarkStart w:id="10" w:name="_Toc93966608"/>
      <w:r>
        <w:t>Système</w:t>
      </w:r>
      <w:bookmarkEnd w:id="10"/>
    </w:p>
    <w:p w14:paraId="434EA7A5" w14:textId="77777777" w:rsidR="00000000" w:rsidRDefault="000626A0">
      <w:pPr>
        <w:pStyle w:val="Heading3"/>
      </w:pPr>
      <w:bookmarkStart w:id="11" w:name="_Toc93966609"/>
      <w:r>
        <w:t xml:space="preserve">Serveur de </w:t>
      </w:r>
      <w:r>
        <w:t>Base de données</w:t>
      </w:r>
      <w:bookmarkEnd w:id="11"/>
    </w:p>
    <w:p w14:paraId="7B0211F4" w14:textId="77777777" w:rsidR="00E9288D" w:rsidRPr="00053E75" w:rsidRDefault="00E9288D" w:rsidP="00053E75">
      <w:pPr>
        <w:pStyle w:val="BodyText"/>
        <w:spacing w:line="276" w:lineRule="auto"/>
        <w:rPr>
          <w:rFonts w:ascii="Helvetica Light" w:hAnsi="Helvetica Light"/>
        </w:rPr>
      </w:pPr>
      <w:r w:rsidRPr="00053E75">
        <w:rPr>
          <w:rFonts w:ascii="Helvetica Light" w:hAnsi="Helvetica Light"/>
        </w:rPr>
        <w:t>Pour le serveur de base de données nous allons utiliser un plan Standard de Heroku pour PostgreSQL.</w:t>
      </w:r>
    </w:p>
    <w:p w14:paraId="0DF478BD" w14:textId="41072A83" w:rsidR="00000000" w:rsidRPr="00E9288D" w:rsidRDefault="000626A0" w:rsidP="00E9288D">
      <w:pPr>
        <w:pStyle w:val="Heading3"/>
        <w:rPr>
          <w:rFonts w:ascii="Open Sans" w:hAnsi="Open Sans"/>
        </w:rPr>
      </w:pPr>
      <w:bookmarkStart w:id="12" w:name="_Toc93966610"/>
      <w:r w:rsidRPr="00E9288D">
        <w:rPr>
          <w:rFonts w:ascii="Open Sans" w:hAnsi="Open Sans"/>
        </w:rPr>
        <w:t>Caractéristiques techniques</w:t>
      </w:r>
      <w:bookmarkEnd w:id="12"/>
    </w:p>
    <w:p w14:paraId="4AF6BC28" w14:textId="77777777" w:rsidR="00223E71" w:rsidRPr="00053E75" w:rsidRDefault="00223E71" w:rsidP="00053E75">
      <w:pPr>
        <w:pStyle w:val="BodyText"/>
        <w:spacing w:line="276" w:lineRule="auto"/>
        <w:rPr>
          <w:rFonts w:ascii="Helvetica Light" w:hAnsi="Helvetica Light"/>
        </w:rPr>
      </w:pPr>
    </w:p>
    <w:p w14:paraId="0179B170" w14:textId="001F4A20" w:rsidR="00053E75" w:rsidRPr="00FB1827" w:rsidRDefault="00E9288D" w:rsidP="00053E75">
      <w:pPr>
        <w:pStyle w:val="BodyText"/>
        <w:spacing w:line="276" w:lineRule="auto"/>
        <w:rPr>
          <w:rFonts w:ascii="Helvetica Light" w:hAnsi="Helvetica Light"/>
          <w:b/>
          <w:bCs/>
          <w:lang w:val="fr-FR"/>
        </w:rPr>
      </w:pPr>
      <w:r w:rsidRPr="00FB1827">
        <w:rPr>
          <w:rFonts w:ascii="Helvetica Light" w:hAnsi="Helvetica Light"/>
          <w:b/>
          <w:bCs/>
        </w:rPr>
        <w:t xml:space="preserve">Standard </w:t>
      </w:r>
      <w:r w:rsidR="00FB1827" w:rsidRPr="00FB1827">
        <w:rPr>
          <w:rFonts w:ascii="Helvetica Light" w:hAnsi="Helvetica Light"/>
          <w:b/>
          <w:bCs/>
          <w:lang w:val="fr-FR"/>
        </w:rPr>
        <w:t>2</w:t>
      </w:r>
    </w:p>
    <w:p w14:paraId="7A91C8B7" w14:textId="77777777" w:rsidR="00053E75" w:rsidRPr="00053E75" w:rsidRDefault="00E9288D" w:rsidP="00FB1827">
      <w:pPr>
        <w:pStyle w:val="BodyText"/>
        <w:numPr>
          <w:ilvl w:val="0"/>
          <w:numId w:val="16"/>
        </w:numPr>
        <w:spacing w:line="276" w:lineRule="auto"/>
        <w:rPr>
          <w:rFonts w:ascii="Helvetica Light" w:hAnsi="Helvetica Light"/>
        </w:rPr>
      </w:pPr>
      <w:r w:rsidRPr="00053E75">
        <w:rPr>
          <w:rFonts w:ascii="Helvetica Light" w:hAnsi="Helvetica Light"/>
        </w:rPr>
        <w:t>nombre de lignes est illimité</w:t>
      </w:r>
    </w:p>
    <w:p w14:paraId="0085255C" w14:textId="77777777" w:rsidR="00053E75" w:rsidRPr="00053E75" w:rsidRDefault="00E9288D" w:rsidP="00FB1827">
      <w:pPr>
        <w:pStyle w:val="BodyText"/>
        <w:numPr>
          <w:ilvl w:val="0"/>
          <w:numId w:val="16"/>
        </w:numPr>
        <w:spacing w:line="276" w:lineRule="auto"/>
        <w:rPr>
          <w:rFonts w:ascii="Helvetica Light" w:hAnsi="Helvetica Light"/>
        </w:rPr>
      </w:pPr>
      <w:r w:rsidRPr="00053E75">
        <w:rPr>
          <w:rFonts w:ascii="Helvetica Light" w:hAnsi="Helvetica Light"/>
        </w:rPr>
        <w:t>RAM de 8GB</w:t>
      </w:r>
    </w:p>
    <w:p w14:paraId="7F3AD8EE" w14:textId="77777777" w:rsidR="00053E75" w:rsidRPr="00053E75" w:rsidRDefault="00E9288D" w:rsidP="00FB1827">
      <w:pPr>
        <w:pStyle w:val="BodyText"/>
        <w:numPr>
          <w:ilvl w:val="0"/>
          <w:numId w:val="16"/>
        </w:numPr>
        <w:spacing w:line="276" w:lineRule="auto"/>
        <w:rPr>
          <w:rFonts w:ascii="Helvetica Light" w:hAnsi="Helvetica Light"/>
        </w:rPr>
      </w:pPr>
      <w:r w:rsidRPr="00053E75">
        <w:rPr>
          <w:rFonts w:ascii="Helvetica Light" w:hAnsi="Helvetica Light"/>
        </w:rPr>
        <w:t>espace de stockage de 256GB</w:t>
      </w:r>
    </w:p>
    <w:p w14:paraId="4E32DE6F" w14:textId="77777777" w:rsidR="00053E75" w:rsidRPr="00053E75" w:rsidRDefault="00E9288D" w:rsidP="00FB1827">
      <w:pPr>
        <w:pStyle w:val="BodyText"/>
        <w:numPr>
          <w:ilvl w:val="0"/>
          <w:numId w:val="16"/>
        </w:numPr>
        <w:spacing w:line="276" w:lineRule="auto"/>
        <w:rPr>
          <w:rFonts w:ascii="Helvetica Light" w:hAnsi="Helvetica Light"/>
        </w:rPr>
      </w:pPr>
      <w:r w:rsidRPr="00053E75">
        <w:rPr>
          <w:rFonts w:ascii="Helvetica Light" w:hAnsi="Helvetica Light"/>
        </w:rPr>
        <w:t>400 connexions</w:t>
      </w:r>
    </w:p>
    <w:p w14:paraId="08AFDA30" w14:textId="77777777" w:rsidR="00053E75" w:rsidRPr="00053E75" w:rsidRDefault="00E9288D" w:rsidP="00FB1827">
      <w:pPr>
        <w:pStyle w:val="BodyText"/>
        <w:numPr>
          <w:ilvl w:val="0"/>
          <w:numId w:val="16"/>
        </w:numPr>
        <w:spacing w:line="276" w:lineRule="auto"/>
        <w:rPr>
          <w:rFonts w:ascii="Helvetica Light" w:hAnsi="Helvetica Light"/>
        </w:rPr>
      </w:pPr>
      <w:r w:rsidRPr="00053E75">
        <w:rPr>
          <w:rFonts w:ascii="Helvetica Light" w:hAnsi="Helvetica Light"/>
        </w:rPr>
        <w:t>rollback de 4 jours</w:t>
      </w:r>
    </w:p>
    <w:p w14:paraId="79535F42" w14:textId="77777777" w:rsidR="00053E75" w:rsidRPr="00053E75" w:rsidRDefault="00E9288D" w:rsidP="00FB1827">
      <w:pPr>
        <w:pStyle w:val="BodyText"/>
        <w:numPr>
          <w:ilvl w:val="0"/>
          <w:numId w:val="16"/>
        </w:numPr>
        <w:spacing w:line="276" w:lineRule="auto"/>
        <w:rPr>
          <w:rFonts w:ascii="Helvetica Light" w:hAnsi="Helvetica Light"/>
        </w:rPr>
      </w:pPr>
      <w:r w:rsidRPr="00053E75">
        <w:rPr>
          <w:rFonts w:ascii="Helvetica Light" w:hAnsi="Helvetica Light"/>
        </w:rPr>
        <w:t>cryptage des données</w:t>
      </w:r>
    </w:p>
    <w:p w14:paraId="4F97E1AD" w14:textId="0E7A5E57" w:rsidR="00E9288D" w:rsidRPr="00053E75" w:rsidRDefault="00E9288D" w:rsidP="00FB1827">
      <w:pPr>
        <w:pStyle w:val="BodyText"/>
        <w:numPr>
          <w:ilvl w:val="0"/>
          <w:numId w:val="16"/>
        </w:numPr>
        <w:spacing w:line="276" w:lineRule="auto"/>
        <w:rPr>
          <w:rFonts w:ascii="Helvetica Light" w:hAnsi="Helvetica Light"/>
        </w:rPr>
      </w:pPr>
      <w:r w:rsidRPr="00053E75">
        <w:rPr>
          <w:rFonts w:ascii="Helvetica Light" w:hAnsi="Helvetica Light"/>
        </w:rPr>
        <w:t>200$ par mois</w:t>
      </w:r>
    </w:p>
    <w:p w14:paraId="61B457ED" w14:textId="5E9E18B4" w:rsidR="00B720D8" w:rsidRPr="00053E75" w:rsidRDefault="00B720D8" w:rsidP="00053E75">
      <w:pPr>
        <w:pStyle w:val="BodyText"/>
        <w:spacing w:after="0" w:line="276" w:lineRule="auto"/>
        <w:rPr>
          <w:rFonts w:ascii="Helvetica Light" w:hAnsi="Helvetica Light"/>
        </w:rPr>
      </w:pPr>
    </w:p>
    <w:p w14:paraId="4CE5F6EB" w14:textId="2D3E6DCA" w:rsidR="00000000" w:rsidRPr="00DA5908" w:rsidRDefault="00DA5908" w:rsidP="00DA5908">
      <w:pPr>
        <w:rPr>
          <w:rFonts w:ascii="Helvetica Light" w:hAnsi="Helvetica Light"/>
        </w:rPr>
      </w:pPr>
      <w:r>
        <w:rPr>
          <w:rFonts w:ascii="Helvetica Light" w:hAnsi="Helvetica Light"/>
        </w:rPr>
        <w:br w:type="page"/>
      </w:r>
    </w:p>
    <w:p w14:paraId="093C5855" w14:textId="4F069EBF" w:rsidR="00000000" w:rsidRDefault="000626A0">
      <w:pPr>
        <w:pStyle w:val="Heading3"/>
      </w:pPr>
      <w:bookmarkStart w:id="13" w:name="_Toc93966611"/>
      <w:r>
        <w:lastRenderedPageBreak/>
        <w:t>S</w:t>
      </w:r>
      <w:r>
        <w:t xml:space="preserve">erveur </w:t>
      </w:r>
      <w:r w:rsidR="005A61D2">
        <w:t>OCPizza</w:t>
      </w:r>
      <w:bookmarkEnd w:id="13"/>
    </w:p>
    <w:p w14:paraId="4C04E059" w14:textId="77777777" w:rsidR="00DA5908" w:rsidRPr="00DA5908" w:rsidRDefault="00DA5908" w:rsidP="00DA5908">
      <w:pPr>
        <w:pStyle w:val="BodyText"/>
      </w:pPr>
    </w:p>
    <w:p w14:paraId="6C767650" w14:textId="77777777" w:rsidR="00E9288D" w:rsidRPr="00053E75" w:rsidRDefault="00E9288D" w:rsidP="00053E75">
      <w:pPr>
        <w:pStyle w:val="BodyText"/>
        <w:spacing w:line="276" w:lineRule="auto"/>
        <w:rPr>
          <w:rFonts w:ascii="Helvetica Light" w:hAnsi="Helvetica Light"/>
        </w:rPr>
      </w:pPr>
      <w:r w:rsidRPr="00053E75">
        <w:rPr>
          <w:rFonts w:ascii="Helvetica Light" w:hAnsi="Helvetica Light"/>
        </w:rPr>
        <w:t xml:space="preserve">Le serveur OC Pizza sera déployé sur Heroku. Nous avons choisi un package Standard &amp; Performance qui réponde parfaitement aux besoins de notre application. </w:t>
      </w:r>
    </w:p>
    <w:p w14:paraId="2F78405B" w14:textId="77777777" w:rsidR="00FB1827" w:rsidRPr="00053E75" w:rsidRDefault="00FB1827" w:rsidP="00053E75">
      <w:pPr>
        <w:pStyle w:val="BodyText"/>
        <w:spacing w:line="276" w:lineRule="auto"/>
        <w:rPr>
          <w:rFonts w:ascii="Helvetica Light" w:hAnsi="Helvetica Light"/>
        </w:rPr>
      </w:pPr>
    </w:p>
    <w:p w14:paraId="2D06D71D" w14:textId="62E41835" w:rsidR="00000000" w:rsidRDefault="000626A0">
      <w:pPr>
        <w:pStyle w:val="Heading4"/>
        <w:rPr>
          <w:rFonts w:ascii="Helvetica Light" w:hAnsi="Helvetica Light"/>
          <w:b w:val="0"/>
          <w:i w:val="0"/>
          <w:lang w:val="fr-FR"/>
        </w:rPr>
      </w:pPr>
      <w:r w:rsidRPr="00FB1827">
        <w:rPr>
          <w:rFonts w:ascii="Helvetica Light" w:hAnsi="Helvetica Light"/>
          <w:b w:val="0"/>
          <w:i w:val="0"/>
          <w:lang w:val="fr-FR"/>
        </w:rPr>
        <w:t>Caractéristiques techniques</w:t>
      </w:r>
    </w:p>
    <w:p w14:paraId="5C616824" w14:textId="77777777" w:rsidR="00FB1827" w:rsidRPr="00FB1827" w:rsidRDefault="00FB1827" w:rsidP="00FB1827">
      <w:pPr>
        <w:pStyle w:val="BodyText"/>
        <w:rPr>
          <w:lang w:val="fr-FR"/>
        </w:rPr>
      </w:pPr>
    </w:p>
    <w:p w14:paraId="3A0EA277" w14:textId="55095A90" w:rsidR="00E9288D" w:rsidRPr="00FB1827" w:rsidRDefault="00E9288D" w:rsidP="00053E75">
      <w:pPr>
        <w:pStyle w:val="BodyText"/>
        <w:spacing w:line="276" w:lineRule="auto"/>
        <w:rPr>
          <w:rFonts w:ascii="Helvetica Light" w:hAnsi="Helvetica Light"/>
          <w:b/>
          <w:bCs/>
        </w:rPr>
      </w:pPr>
      <w:r w:rsidRPr="00FB1827">
        <w:rPr>
          <w:rFonts w:ascii="Helvetica Light" w:hAnsi="Helvetica Light"/>
          <w:b/>
          <w:bCs/>
        </w:rPr>
        <w:t xml:space="preserve">Standard 2X </w:t>
      </w:r>
    </w:p>
    <w:p w14:paraId="43413135"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RAM de 1GB</w:t>
      </w:r>
    </w:p>
    <w:p w14:paraId="5A600DCA"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 xml:space="preserve">déployable de git </w:t>
      </w:r>
    </w:p>
    <w:p w14:paraId="7D715C61"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patchs OS automatisé</w:t>
      </w:r>
    </w:p>
    <w:p w14:paraId="22BE4044"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logs unifiés</w:t>
      </w:r>
    </w:p>
    <w:p w14:paraId="763949C5" w14:textId="005581D7" w:rsidR="00E9288D" w:rsidRPr="00DA5908" w:rsidRDefault="00DA5908" w:rsidP="00053E75">
      <w:pPr>
        <w:pStyle w:val="BodyText"/>
        <w:numPr>
          <w:ilvl w:val="0"/>
          <w:numId w:val="15"/>
        </w:numPr>
        <w:spacing w:line="276" w:lineRule="auto"/>
        <w:rPr>
          <w:rFonts w:ascii="Helvetica Light" w:hAnsi="Helvetica Light"/>
          <w:color w:val="000000" w:themeColor="text1"/>
        </w:rPr>
      </w:pPr>
      <w:proofErr w:type="gramStart"/>
      <w:r w:rsidRPr="00DA5908">
        <w:rPr>
          <w:rFonts w:ascii="Helvetica Light" w:hAnsi="Helvetica Light"/>
          <w:color w:val="000000" w:themeColor="text1"/>
          <w:lang w:val="fr-FR"/>
        </w:rPr>
        <w:t>types</w:t>
      </w:r>
      <w:proofErr w:type="gramEnd"/>
      <w:r w:rsidRPr="00DA5908">
        <w:rPr>
          <w:rFonts w:ascii="Helvetica Light" w:hAnsi="Helvetica Light"/>
          <w:color w:val="000000" w:themeColor="text1"/>
          <w:lang w:val="fr-FR"/>
        </w:rPr>
        <w:t xml:space="preserve"> de processus illimités</w:t>
      </w:r>
    </w:p>
    <w:p w14:paraId="5178EE54"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toujours en marche</w:t>
      </w:r>
    </w:p>
    <w:p w14:paraId="61709707"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custom domains</w:t>
      </w:r>
    </w:p>
    <w:p w14:paraId="1ADC3B92"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SSL gratuit sur les custom domains</w:t>
      </w:r>
    </w:p>
    <w:p w14:paraId="6E26B032" w14:textId="5C5F618B"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mise en échelle horizontale</w:t>
      </w:r>
    </w:p>
    <w:p w14:paraId="361FEAB6"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preboot</w:t>
      </w:r>
    </w:p>
    <w:p w14:paraId="12919DB3" w14:textId="77777777"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des métriques détaillés</w:t>
      </w:r>
    </w:p>
    <w:p w14:paraId="5059C332" w14:textId="0391FC88" w:rsidR="00E9288D" w:rsidRPr="00053E75" w:rsidRDefault="00E9288D" w:rsidP="00053E75">
      <w:pPr>
        <w:pStyle w:val="BodyText"/>
        <w:numPr>
          <w:ilvl w:val="0"/>
          <w:numId w:val="15"/>
        </w:numPr>
        <w:spacing w:line="276" w:lineRule="auto"/>
        <w:rPr>
          <w:rFonts w:ascii="Helvetica Light" w:hAnsi="Helvetica Light"/>
        </w:rPr>
      </w:pPr>
      <w:r w:rsidRPr="00053E75">
        <w:rPr>
          <w:rFonts w:ascii="Helvetica Light" w:hAnsi="Helvetica Light"/>
        </w:rPr>
        <w:t>50$ par mois.</w:t>
      </w:r>
    </w:p>
    <w:p w14:paraId="7A7749C6" w14:textId="77777777" w:rsidR="00000000" w:rsidRPr="00053E75" w:rsidRDefault="000626A0" w:rsidP="00053E75">
      <w:pPr>
        <w:pStyle w:val="BodyText"/>
        <w:spacing w:line="276" w:lineRule="auto"/>
        <w:rPr>
          <w:rFonts w:ascii="Helvetica Light" w:hAnsi="Helvetica Light"/>
          <w:lang w:val="fr-FR"/>
        </w:rPr>
      </w:pPr>
    </w:p>
    <w:p w14:paraId="4552EB84" w14:textId="6B62D012" w:rsidR="00000000" w:rsidRDefault="000626A0">
      <w:pPr>
        <w:pStyle w:val="Heading2"/>
      </w:pPr>
      <w:bookmarkStart w:id="14" w:name="_Toc93966612"/>
      <w:r>
        <w:t>Bases de données</w:t>
      </w:r>
      <w:bookmarkEnd w:id="14"/>
    </w:p>
    <w:p w14:paraId="48D540DF" w14:textId="77777777" w:rsidR="00DA5908" w:rsidRPr="00DA5908" w:rsidRDefault="00DA5908" w:rsidP="00DA5908">
      <w:pPr>
        <w:pStyle w:val="BodyText"/>
      </w:pPr>
    </w:p>
    <w:p w14:paraId="192211BB" w14:textId="77777777" w:rsidR="00000000" w:rsidRPr="00053E75" w:rsidRDefault="000626A0" w:rsidP="00053E75">
      <w:pPr>
        <w:pStyle w:val="BodyText"/>
        <w:spacing w:line="276" w:lineRule="auto"/>
        <w:rPr>
          <w:rFonts w:ascii="Helvetica Light" w:hAnsi="Helvetica Light"/>
          <w:lang w:val="fr-FR"/>
        </w:rPr>
      </w:pPr>
      <w:r w:rsidRPr="00053E75">
        <w:rPr>
          <w:rFonts w:ascii="Helvetica Light" w:hAnsi="Helvetica Light"/>
          <w:lang w:val="fr-FR"/>
        </w:rPr>
        <w:t>Les bases de données et schémas suivants doivent être accessibles et à jour :</w:t>
      </w:r>
    </w:p>
    <w:p w14:paraId="4B0EE031" w14:textId="38267651" w:rsidR="00000000" w:rsidRDefault="00934C21" w:rsidP="00053E75">
      <w:pPr>
        <w:pStyle w:val="BodyText"/>
        <w:numPr>
          <w:ilvl w:val="0"/>
          <w:numId w:val="4"/>
        </w:numPr>
        <w:spacing w:line="276" w:lineRule="auto"/>
        <w:rPr>
          <w:rFonts w:ascii="Helvetica Light" w:hAnsi="Helvetica Light"/>
        </w:rPr>
      </w:pPr>
      <w:r w:rsidRPr="00053E75">
        <w:rPr>
          <w:rFonts w:ascii="Helvetica Light" w:hAnsi="Helvetica Light"/>
        </w:rPr>
        <w:t>OCpizzaDB</w:t>
      </w:r>
      <w:r w:rsidRPr="00053E75">
        <w:rPr>
          <w:rFonts w:ascii="Helvetica Light" w:hAnsi="Helvetica Light"/>
        </w:rPr>
        <w:t xml:space="preserve"> </w:t>
      </w:r>
      <w:r w:rsidR="000626A0" w:rsidRPr="00053E75">
        <w:rPr>
          <w:rFonts w:ascii="Helvetica Light" w:hAnsi="Helvetica Light"/>
        </w:rPr>
        <w:t>:</w:t>
      </w:r>
      <w:r w:rsidR="000626A0" w:rsidRPr="00053E75">
        <w:rPr>
          <w:rFonts w:ascii="Helvetica Light" w:hAnsi="Helvetica Light"/>
        </w:rPr>
        <w:t xml:space="preserve"> version </w:t>
      </w:r>
      <w:r w:rsidRPr="00053E75">
        <w:rPr>
          <w:rFonts w:ascii="Helvetica Light" w:hAnsi="Helvetica Light"/>
        </w:rPr>
        <w:t>1.0</w:t>
      </w:r>
    </w:p>
    <w:p w14:paraId="3E915C86" w14:textId="5DC2FCB1" w:rsidR="00DA5908" w:rsidRPr="00053E75" w:rsidRDefault="00DA5908" w:rsidP="00DA5908">
      <w:pPr>
        <w:rPr>
          <w:rFonts w:ascii="Helvetica Light" w:hAnsi="Helvetica Light"/>
        </w:rPr>
      </w:pPr>
      <w:r>
        <w:rPr>
          <w:rFonts w:ascii="Helvetica Light" w:hAnsi="Helvetica Light"/>
        </w:rPr>
        <w:br w:type="page"/>
      </w:r>
    </w:p>
    <w:p w14:paraId="14BB868E" w14:textId="77777777" w:rsidR="00000000" w:rsidRDefault="000626A0">
      <w:pPr>
        <w:pStyle w:val="Heading2"/>
      </w:pPr>
      <w:bookmarkStart w:id="15" w:name="_Toc93966613"/>
      <w:r>
        <w:lastRenderedPageBreak/>
        <w:t>W</w:t>
      </w:r>
      <w:r>
        <w:t>eb-services</w:t>
      </w:r>
      <w:bookmarkEnd w:id="15"/>
    </w:p>
    <w:p w14:paraId="7925A563" w14:textId="77777777" w:rsidR="00000000" w:rsidRPr="00FC6AF1" w:rsidRDefault="000626A0" w:rsidP="00053E75">
      <w:pPr>
        <w:pStyle w:val="BodyText"/>
        <w:spacing w:line="276" w:lineRule="auto"/>
        <w:rPr>
          <w:rFonts w:ascii="Helvetica Light" w:hAnsi="Helvetica Light"/>
          <w:color w:val="FF0000"/>
          <w:lang w:val="fr-FR"/>
        </w:rPr>
      </w:pPr>
      <w:r w:rsidRPr="00FC6AF1">
        <w:rPr>
          <w:rFonts w:ascii="Helvetica Light" w:hAnsi="Helvetica Light"/>
          <w:color w:val="FF0000"/>
          <w:lang w:val="fr-FR"/>
        </w:rPr>
        <w:t>Les web services suivants doivent être accessibles et à jour :</w:t>
      </w:r>
    </w:p>
    <w:p w14:paraId="3446C2D3" w14:textId="77777777" w:rsidR="00000000" w:rsidRPr="00FC6AF1" w:rsidRDefault="000626A0" w:rsidP="00053E75">
      <w:pPr>
        <w:pStyle w:val="BodyText"/>
        <w:numPr>
          <w:ilvl w:val="0"/>
          <w:numId w:val="5"/>
        </w:numPr>
        <w:spacing w:line="276" w:lineRule="auto"/>
        <w:rPr>
          <w:rFonts w:ascii="Helvetica Light" w:hAnsi="Helvetica Light"/>
          <w:color w:val="FF0000"/>
        </w:rPr>
      </w:pPr>
      <w:r w:rsidRPr="00FC6AF1">
        <w:rPr>
          <w:rFonts w:ascii="Helvetica Light" w:hAnsi="Helvetica Light"/>
          <w:color w:val="FF0000"/>
        </w:rPr>
        <w:t xml:space="preserve">… </w:t>
      </w:r>
      <w:r w:rsidRPr="00FC6AF1">
        <w:rPr>
          <w:rFonts w:ascii="Helvetica Light" w:hAnsi="Helvetica Light"/>
          <w:color w:val="FF0000"/>
        </w:rPr>
        <w:t>:</w:t>
      </w:r>
      <w:r w:rsidRPr="00FC6AF1">
        <w:rPr>
          <w:rFonts w:ascii="Helvetica Light" w:hAnsi="Helvetica Light"/>
          <w:color w:val="FF0000"/>
        </w:rPr>
        <w:t xml:space="preserve"> version XXX</w:t>
      </w:r>
    </w:p>
    <w:p w14:paraId="0295F593" w14:textId="77777777" w:rsidR="00000000" w:rsidRPr="00053E75" w:rsidRDefault="000626A0" w:rsidP="00053E75">
      <w:pPr>
        <w:pStyle w:val="BodyText"/>
        <w:spacing w:line="276" w:lineRule="auto"/>
        <w:rPr>
          <w:rFonts w:ascii="Helvetica Light" w:eastAsia="Monospace" w:hAnsi="Helvetica Light" w:cs="Monospace"/>
          <w:color w:val="000000"/>
          <w:sz w:val="18"/>
          <w:szCs w:val="18"/>
        </w:rPr>
      </w:pPr>
    </w:p>
    <w:p w14:paraId="4DFABA9B" w14:textId="77777777" w:rsidR="00000000" w:rsidRDefault="000626A0">
      <w:pPr>
        <w:pStyle w:val="Heading1"/>
      </w:pPr>
      <w:bookmarkStart w:id="16" w:name="_Toc93966615"/>
      <w:r>
        <w:lastRenderedPageBreak/>
        <w:t>Procédure de déploiement</w:t>
      </w:r>
      <w:bookmarkEnd w:id="16"/>
    </w:p>
    <w:p w14:paraId="6B4F0AEA" w14:textId="20F3A139" w:rsidR="00B26281" w:rsidRPr="00FB1827" w:rsidRDefault="000626A0" w:rsidP="00FB1827">
      <w:pPr>
        <w:pStyle w:val="Heading2"/>
      </w:pPr>
      <w:bookmarkStart w:id="17" w:name="_Toc93966616"/>
      <w:r>
        <w:t>Déplo</w:t>
      </w:r>
      <w:r>
        <w:t xml:space="preserve">iement </w:t>
      </w:r>
      <w:r w:rsidR="0066214D">
        <w:t>sur App Store</w:t>
      </w:r>
      <w:bookmarkEnd w:id="17"/>
    </w:p>
    <w:p w14:paraId="4A307CE8" w14:textId="4793A0F6" w:rsidR="00526CE1" w:rsidRDefault="00DC628E" w:rsidP="00DC628E">
      <w:pPr>
        <w:pStyle w:val="Heading3"/>
      </w:pPr>
      <w:r w:rsidRPr="00DC628E">
        <w:rPr>
          <w:b/>
          <w:i/>
        </w:rPr>
        <w:t xml:space="preserve"> </w:t>
      </w:r>
      <w:bookmarkStart w:id="18" w:name="_Toc93966617"/>
      <w:r w:rsidRPr="00DC628E">
        <w:rPr>
          <w:b/>
          <w:i/>
        </w:rPr>
        <w:t>Xcode</w:t>
      </w:r>
      <w:bookmarkEnd w:id="18"/>
    </w:p>
    <w:p w14:paraId="0592DF74" w14:textId="4CB63133" w:rsidR="00DC628E" w:rsidRPr="00053E75" w:rsidRDefault="00BF16A9" w:rsidP="00053E75">
      <w:pPr>
        <w:pStyle w:val="BodyText"/>
        <w:spacing w:line="276" w:lineRule="auto"/>
        <w:rPr>
          <w:rFonts w:ascii="Helvetica Light" w:hAnsi="Helvetica Light"/>
        </w:rPr>
      </w:pPr>
      <w:r w:rsidRPr="00053E75">
        <w:rPr>
          <w:rFonts w:ascii="Helvetica Light" w:hAnsi="Helvetica Light"/>
        </w:rPr>
        <w:t>Avant de publier une application sur l’App Store il est nécessaire de la finaliser dans Xcode.</w:t>
      </w:r>
    </w:p>
    <w:p w14:paraId="048A51F7" w14:textId="159C1F21" w:rsidR="00BF16A9" w:rsidRPr="00053E75" w:rsidRDefault="00BF16A9" w:rsidP="00053E75">
      <w:pPr>
        <w:pStyle w:val="BodyText"/>
        <w:numPr>
          <w:ilvl w:val="1"/>
          <w:numId w:val="3"/>
        </w:numPr>
        <w:spacing w:line="276" w:lineRule="auto"/>
        <w:rPr>
          <w:rFonts w:ascii="Helvetica Light" w:hAnsi="Helvetica Light"/>
        </w:rPr>
      </w:pPr>
      <w:r w:rsidRPr="00053E75">
        <w:rPr>
          <w:rFonts w:ascii="Helvetica Light" w:hAnsi="Helvetica Light"/>
        </w:rPr>
        <w:t>Faire un double clic sur le nom du projet</w:t>
      </w:r>
    </w:p>
    <w:p w14:paraId="011BE857" w14:textId="2162E864" w:rsidR="00BF16A9" w:rsidRPr="00053E75" w:rsidRDefault="00BF16A9" w:rsidP="00053E75">
      <w:pPr>
        <w:pStyle w:val="BodyText"/>
        <w:numPr>
          <w:ilvl w:val="1"/>
          <w:numId w:val="3"/>
        </w:numPr>
        <w:spacing w:line="276" w:lineRule="auto"/>
        <w:rPr>
          <w:rFonts w:ascii="Helvetica Light" w:hAnsi="Helvetica Light"/>
        </w:rPr>
      </w:pPr>
      <w:r w:rsidRPr="00053E75">
        <w:rPr>
          <w:rFonts w:ascii="Helvetica Light" w:hAnsi="Helvetica Light"/>
        </w:rPr>
        <w:t>Cliquer sur « Target »</w:t>
      </w:r>
    </w:p>
    <w:p w14:paraId="6A7A0F08" w14:textId="0C90B97E" w:rsidR="00BF16A9" w:rsidRPr="00053E75" w:rsidRDefault="00BF16A9" w:rsidP="00053E75">
      <w:pPr>
        <w:pStyle w:val="BodyText"/>
        <w:numPr>
          <w:ilvl w:val="1"/>
          <w:numId w:val="3"/>
        </w:numPr>
        <w:spacing w:line="276" w:lineRule="auto"/>
        <w:rPr>
          <w:rFonts w:ascii="Helvetica Light" w:hAnsi="Helvetica Light"/>
        </w:rPr>
      </w:pPr>
      <w:r w:rsidRPr="00053E75">
        <w:rPr>
          <w:rFonts w:ascii="Helvetica Light" w:hAnsi="Helvetica Light"/>
        </w:rPr>
        <w:t xml:space="preserve">Dans le tab « Générale » il faut incrémenter le numéro de version et le numéro de </w:t>
      </w:r>
      <w:proofErr w:type="spellStart"/>
      <w:r w:rsidRPr="00053E75">
        <w:rPr>
          <w:rFonts w:ascii="Helvetica Light" w:hAnsi="Helvetica Light"/>
        </w:rPr>
        <w:t>build</w:t>
      </w:r>
      <w:proofErr w:type="spellEnd"/>
    </w:p>
    <w:p w14:paraId="2728CA2D" w14:textId="666CE931" w:rsidR="00BF16A9" w:rsidRPr="00053E75" w:rsidRDefault="00BF16A9" w:rsidP="00053E75">
      <w:pPr>
        <w:pStyle w:val="BodyText"/>
        <w:numPr>
          <w:ilvl w:val="1"/>
          <w:numId w:val="3"/>
        </w:numPr>
        <w:spacing w:line="276" w:lineRule="auto"/>
        <w:rPr>
          <w:rFonts w:ascii="Helvetica Light" w:hAnsi="Helvetica Light"/>
        </w:rPr>
      </w:pPr>
      <w:r w:rsidRPr="00053E75">
        <w:rPr>
          <w:rFonts w:ascii="Helvetica Light" w:hAnsi="Helvetica Light"/>
        </w:rPr>
        <w:t xml:space="preserve">Changer l’appareil en générique en passant par Produit &gt; Destination &gt; iOS appareil </w:t>
      </w:r>
    </w:p>
    <w:p w14:paraId="7B3AE95E" w14:textId="57CD142D" w:rsidR="00BF16A9" w:rsidRPr="000F239C" w:rsidRDefault="00BF16A9" w:rsidP="00053E75">
      <w:pPr>
        <w:pStyle w:val="BodyText"/>
        <w:numPr>
          <w:ilvl w:val="1"/>
          <w:numId w:val="3"/>
        </w:numPr>
        <w:spacing w:line="276" w:lineRule="auto"/>
        <w:rPr>
          <w:rFonts w:ascii="Helvetica Light" w:hAnsi="Helvetica Light"/>
          <w:color w:val="FF0000"/>
        </w:rPr>
      </w:pPr>
      <w:r w:rsidRPr="000F239C">
        <w:rPr>
          <w:rFonts w:ascii="Helvetica Light" w:hAnsi="Helvetica Light"/>
          <w:color w:val="FF0000"/>
        </w:rPr>
        <w:t xml:space="preserve">Vérifier si le mode de </w:t>
      </w:r>
      <w:proofErr w:type="spellStart"/>
      <w:r w:rsidRPr="000F239C">
        <w:rPr>
          <w:rFonts w:ascii="Helvetica Light" w:hAnsi="Helvetica Light"/>
          <w:color w:val="FF0000"/>
        </w:rPr>
        <w:t>build</w:t>
      </w:r>
      <w:proofErr w:type="spellEnd"/>
      <w:r w:rsidRPr="000F239C">
        <w:rPr>
          <w:rFonts w:ascii="Helvetica Light" w:hAnsi="Helvetica Light"/>
          <w:color w:val="FF0000"/>
        </w:rPr>
        <w:t xml:space="preserve"> est en mode production</w:t>
      </w:r>
    </w:p>
    <w:p w14:paraId="718BD79D" w14:textId="4705132F" w:rsidR="00BF16A9" w:rsidRPr="00053E75" w:rsidRDefault="00BF16A9" w:rsidP="00053E75">
      <w:pPr>
        <w:pStyle w:val="BodyText"/>
        <w:numPr>
          <w:ilvl w:val="1"/>
          <w:numId w:val="3"/>
        </w:numPr>
        <w:spacing w:line="276" w:lineRule="auto"/>
        <w:rPr>
          <w:rFonts w:ascii="Helvetica Light" w:hAnsi="Helvetica Light"/>
        </w:rPr>
      </w:pPr>
      <w:r w:rsidRPr="00053E75">
        <w:rPr>
          <w:rFonts w:ascii="Helvetica Light" w:hAnsi="Helvetica Light"/>
        </w:rPr>
        <w:t xml:space="preserve">Créer une image de l’application en passant par Produit &gt; Archiver </w:t>
      </w:r>
    </w:p>
    <w:p w14:paraId="3999F9F4" w14:textId="1EA20C4E" w:rsidR="00BF16A9" w:rsidRPr="00053E75" w:rsidRDefault="00BF16A9" w:rsidP="00053E75">
      <w:pPr>
        <w:pStyle w:val="BodyText"/>
        <w:numPr>
          <w:ilvl w:val="1"/>
          <w:numId w:val="3"/>
        </w:numPr>
        <w:spacing w:line="276" w:lineRule="auto"/>
        <w:rPr>
          <w:rFonts w:ascii="Helvetica Light" w:hAnsi="Helvetica Light"/>
        </w:rPr>
      </w:pPr>
      <w:r w:rsidRPr="00053E75">
        <w:rPr>
          <w:rFonts w:ascii="Helvetica Light" w:hAnsi="Helvetica Light"/>
        </w:rPr>
        <w:t>L’archivage terminé un fenêtre Archive va apparait dans laquelle il va falloir choisir la version actuelle et ensuit cliquer sur « Télécharger sur l’App Store »</w:t>
      </w:r>
    </w:p>
    <w:p w14:paraId="02843147" w14:textId="41ABE743" w:rsidR="00BF16A9" w:rsidRPr="00053E75" w:rsidRDefault="00BF16A9" w:rsidP="00053E75">
      <w:pPr>
        <w:pStyle w:val="BodyText"/>
        <w:spacing w:line="276" w:lineRule="auto"/>
        <w:ind w:left="720"/>
        <w:rPr>
          <w:rFonts w:ascii="Helvetica Light" w:hAnsi="Helvetica Light"/>
        </w:rPr>
      </w:pPr>
    </w:p>
    <w:p w14:paraId="7AD3D492" w14:textId="2B8EE013" w:rsidR="00B26281" w:rsidRPr="00053E75" w:rsidRDefault="00B26281" w:rsidP="00053E75">
      <w:pPr>
        <w:pStyle w:val="BodyText"/>
        <w:spacing w:line="276" w:lineRule="auto"/>
        <w:ind w:left="720"/>
        <w:rPr>
          <w:rFonts w:ascii="Helvetica Light" w:hAnsi="Helvetica Light"/>
        </w:rPr>
      </w:pPr>
    </w:p>
    <w:p w14:paraId="2336F645" w14:textId="0E9285D8" w:rsidR="00B26281" w:rsidRPr="00053E75" w:rsidRDefault="00B26281" w:rsidP="00053E75">
      <w:pPr>
        <w:pStyle w:val="BodyText"/>
        <w:spacing w:line="276" w:lineRule="auto"/>
        <w:ind w:left="720"/>
        <w:rPr>
          <w:rFonts w:ascii="Helvetica Light" w:hAnsi="Helvetica Light"/>
        </w:rPr>
      </w:pPr>
    </w:p>
    <w:p w14:paraId="26255B9A" w14:textId="0237FC44" w:rsidR="00B26281" w:rsidRPr="00053E75" w:rsidRDefault="00B26281" w:rsidP="00053E75">
      <w:pPr>
        <w:pStyle w:val="BodyText"/>
        <w:spacing w:line="276" w:lineRule="auto"/>
        <w:ind w:left="720"/>
        <w:rPr>
          <w:rFonts w:ascii="Helvetica Light" w:hAnsi="Helvetica Light"/>
        </w:rPr>
      </w:pPr>
    </w:p>
    <w:p w14:paraId="38D55D99" w14:textId="6C748675" w:rsidR="00B26281" w:rsidRPr="00053E75" w:rsidRDefault="00B26281" w:rsidP="00053E75">
      <w:pPr>
        <w:pStyle w:val="BodyText"/>
        <w:spacing w:line="276" w:lineRule="auto"/>
        <w:ind w:left="720"/>
        <w:rPr>
          <w:rFonts w:ascii="Helvetica Light" w:hAnsi="Helvetica Light"/>
        </w:rPr>
      </w:pPr>
    </w:p>
    <w:p w14:paraId="4D57191C" w14:textId="216B2283" w:rsidR="00B26281" w:rsidRPr="00053E75" w:rsidRDefault="00B26281" w:rsidP="00053E75">
      <w:pPr>
        <w:pStyle w:val="BodyText"/>
        <w:spacing w:line="276" w:lineRule="auto"/>
        <w:ind w:left="720"/>
        <w:rPr>
          <w:rFonts w:ascii="Helvetica Light" w:hAnsi="Helvetica Light"/>
        </w:rPr>
      </w:pPr>
    </w:p>
    <w:p w14:paraId="2617BF2D" w14:textId="780DF50A" w:rsidR="00B26281" w:rsidRPr="00053E75" w:rsidRDefault="00B26281" w:rsidP="00053E75">
      <w:pPr>
        <w:pStyle w:val="BodyText"/>
        <w:spacing w:line="276" w:lineRule="auto"/>
        <w:ind w:left="720"/>
        <w:rPr>
          <w:rFonts w:ascii="Helvetica Light" w:hAnsi="Helvetica Light"/>
        </w:rPr>
      </w:pPr>
    </w:p>
    <w:p w14:paraId="4A7E7CB7" w14:textId="71834A86" w:rsidR="00B26281" w:rsidRPr="00053E75" w:rsidRDefault="00B26281" w:rsidP="00053E75">
      <w:pPr>
        <w:pStyle w:val="BodyText"/>
        <w:spacing w:line="276" w:lineRule="auto"/>
        <w:ind w:left="720"/>
        <w:rPr>
          <w:rFonts w:ascii="Helvetica Light" w:hAnsi="Helvetica Light"/>
        </w:rPr>
      </w:pPr>
    </w:p>
    <w:p w14:paraId="54CEF2E9" w14:textId="2249B4C8" w:rsidR="00B26281" w:rsidRPr="00053E75" w:rsidRDefault="00B26281" w:rsidP="00053E75">
      <w:pPr>
        <w:pStyle w:val="BodyText"/>
        <w:spacing w:line="276" w:lineRule="auto"/>
        <w:ind w:left="720"/>
        <w:rPr>
          <w:rFonts w:ascii="Helvetica Light" w:hAnsi="Helvetica Light"/>
        </w:rPr>
      </w:pPr>
    </w:p>
    <w:p w14:paraId="00A911DC" w14:textId="711ED70C" w:rsidR="00B26281" w:rsidRPr="00053E75" w:rsidRDefault="00B26281" w:rsidP="00053E75">
      <w:pPr>
        <w:pStyle w:val="BodyText"/>
        <w:spacing w:line="276" w:lineRule="auto"/>
        <w:ind w:left="720"/>
        <w:rPr>
          <w:rFonts w:ascii="Helvetica Light" w:hAnsi="Helvetica Light"/>
        </w:rPr>
      </w:pPr>
    </w:p>
    <w:p w14:paraId="472CD50E" w14:textId="1DF65C78" w:rsidR="00B26281" w:rsidRPr="00053E75" w:rsidRDefault="00B26281" w:rsidP="00053E75">
      <w:pPr>
        <w:pStyle w:val="BodyText"/>
        <w:spacing w:line="276" w:lineRule="auto"/>
        <w:ind w:left="720"/>
        <w:rPr>
          <w:rFonts w:ascii="Helvetica Light" w:hAnsi="Helvetica Light"/>
        </w:rPr>
      </w:pPr>
    </w:p>
    <w:p w14:paraId="0F462E08" w14:textId="1260927F" w:rsidR="00B26281" w:rsidRPr="00053E75" w:rsidRDefault="00B26281" w:rsidP="00053E75">
      <w:pPr>
        <w:pStyle w:val="BodyText"/>
        <w:spacing w:line="276" w:lineRule="auto"/>
        <w:ind w:left="720"/>
        <w:rPr>
          <w:rFonts w:ascii="Helvetica Light" w:hAnsi="Helvetica Light"/>
        </w:rPr>
      </w:pPr>
    </w:p>
    <w:p w14:paraId="1DE0BE59" w14:textId="51F31640" w:rsidR="00B26281" w:rsidRPr="00053E75" w:rsidRDefault="00B26281" w:rsidP="00053E75">
      <w:pPr>
        <w:pStyle w:val="BodyText"/>
        <w:spacing w:line="276" w:lineRule="auto"/>
        <w:ind w:left="720"/>
        <w:rPr>
          <w:rFonts w:ascii="Helvetica Light" w:hAnsi="Helvetica Light"/>
        </w:rPr>
      </w:pPr>
    </w:p>
    <w:p w14:paraId="75A97EBF" w14:textId="77777777" w:rsidR="00B26281" w:rsidRPr="00053E75" w:rsidRDefault="00B26281" w:rsidP="00053E75">
      <w:pPr>
        <w:pStyle w:val="BodyText"/>
        <w:spacing w:line="276" w:lineRule="auto"/>
        <w:ind w:left="720"/>
        <w:rPr>
          <w:rFonts w:ascii="Helvetica Light" w:hAnsi="Helvetica Light"/>
        </w:rPr>
      </w:pPr>
    </w:p>
    <w:p w14:paraId="4478637F" w14:textId="68EFA88D" w:rsidR="00B64AF8" w:rsidRDefault="00DC628E" w:rsidP="00DC628E">
      <w:pPr>
        <w:pStyle w:val="Heading3"/>
      </w:pPr>
      <w:r w:rsidRPr="00DC628E">
        <w:lastRenderedPageBreak/>
        <w:t xml:space="preserve"> </w:t>
      </w:r>
      <w:bookmarkStart w:id="19" w:name="_Toc93966618"/>
      <w:r w:rsidR="00B64AF8" w:rsidRPr="00DC628E">
        <w:t>S’inscrire dans l’Apple Developer Program</w:t>
      </w:r>
      <w:bookmarkEnd w:id="19"/>
    </w:p>
    <w:p w14:paraId="4D2221C8" w14:textId="77777777" w:rsidR="000F239C" w:rsidRPr="000F239C" w:rsidRDefault="000F239C" w:rsidP="000F239C">
      <w:pPr>
        <w:pStyle w:val="BodyText"/>
      </w:pPr>
    </w:p>
    <w:p w14:paraId="64A9512F" w14:textId="77777777" w:rsidR="00B64AF8" w:rsidRPr="00053E75" w:rsidRDefault="00B64AF8" w:rsidP="00053E75">
      <w:pPr>
        <w:pStyle w:val="BodyText"/>
        <w:spacing w:line="276" w:lineRule="auto"/>
        <w:rPr>
          <w:rFonts w:ascii="Helvetica Light" w:hAnsi="Helvetica Light"/>
        </w:rPr>
      </w:pPr>
      <w:r w:rsidRPr="00053E75">
        <w:rPr>
          <w:rFonts w:ascii="Helvetica Light" w:hAnsi="Helvetica Light"/>
        </w:rPr>
        <w:t>Il coute 99$ par ans. Il permette de publier des applications dans l’App Store, de créer des extensions Safari et de les lister dans la galerie des extensions, accéder aux versions beta des softwares Apple, utiliser TestFlight, profiter d’App analyitcs.</w:t>
      </w:r>
    </w:p>
    <w:p w14:paraId="4E9C5C1A" w14:textId="595DF938" w:rsidR="00B64AF8" w:rsidRPr="00053E75" w:rsidRDefault="00B64AF8" w:rsidP="00053E75">
      <w:pPr>
        <w:pStyle w:val="BodyText"/>
        <w:spacing w:line="276" w:lineRule="auto"/>
        <w:rPr>
          <w:rFonts w:ascii="Helvetica Light" w:hAnsi="Helvetica Light"/>
        </w:rPr>
      </w:pPr>
      <w:r w:rsidRPr="00053E75">
        <w:rPr>
          <w:rFonts w:ascii="Helvetica Light" w:hAnsi="Helvetica Light"/>
        </w:rPr>
        <w:t>A noter, si la suscription n’est pas renouvelée, l’application est retiré</w:t>
      </w:r>
      <w:r w:rsidRPr="00053E75">
        <w:rPr>
          <w:rFonts w:ascii="Helvetica Light" w:hAnsi="Helvetica Light"/>
        </w:rPr>
        <w:t>e</w:t>
      </w:r>
      <w:r w:rsidRPr="00053E75">
        <w:rPr>
          <w:rFonts w:ascii="Helvetica Light" w:hAnsi="Helvetica Light"/>
        </w:rPr>
        <w:t xml:space="preserve"> de l’App Store.</w:t>
      </w:r>
    </w:p>
    <w:p w14:paraId="5F863E17" w14:textId="77777777" w:rsidR="00B64AF8" w:rsidRPr="00053E75" w:rsidRDefault="00B64AF8" w:rsidP="00053E75">
      <w:pPr>
        <w:pStyle w:val="BodyText"/>
        <w:spacing w:line="276" w:lineRule="auto"/>
        <w:rPr>
          <w:rFonts w:ascii="Helvetica Light" w:hAnsi="Helvetica Light"/>
        </w:rPr>
      </w:pPr>
    </w:p>
    <w:p w14:paraId="3C08E0BB" w14:textId="77777777" w:rsidR="00B64AF8" w:rsidRPr="00053E75" w:rsidRDefault="00B64AF8" w:rsidP="00053E75">
      <w:pPr>
        <w:pStyle w:val="BodyText"/>
        <w:spacing w:line="276" w:lineRule="auto"/>
        <w:rPr>
          <w:rFonts w:ascii="Helvetica Light" w:hAnsi="Helvetica Light"/>
        </w:rPr>
      </w:pPr>
      <w:r w:rsidRPr="00053E75">
        <w:rPr>
          <w:rFonts w:ascii="Helvetica Light" w:hAnsi="Helvetica Light"/>
          <w:noProof/>
        </w:rPr>
        <w:drawing>
          <wp:inline distT="0" distB="0" distL="0" distR="0" wp14:anchorId="5A9ABEEB" wp14:editId="16B0FB36">
            <wp:extent cx="5113866" cy="3365028"/>
            <wp:effectExtent l="0" t="0" r="4445"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9974" cy="3375628"/>
                    </a:xfrm>
                    <a:prstGeom prst="rect">
                      <a:avLst/>
                    </a:prstGeom>
                  </pic:spPr>
                </pic:pic>
              </a:graphicData>
            </a:graphic>
          </wp:inline>
        </w:drawing>
      </w:r>
    </w:p>
    <w:p w14:paraId="3BA240BF" w14:textId="77777777" w:rsidR="00B64AF8" w:rsidRPr="00053E75" w:rsidRDefault="00B64AF8" w:rsidP="00053E75">
      <w:pPr>
        <w:pStyle w:val="BodyText"/>
        <w:spacing w:line="276" w:lineRule="auto"/>
        <w:rPr>
          <w:rFonts w:ascii="Helvetica Light" w:hAnsi="Helvetica Light"/>
        </w:rPr>
      </w:pPr>
    </w:p>
    <w:p w14:paraId="512B5F3B" w14:textId="2E21FC80" w:rsidR="00B64AF8" w:rsidRPr="00053E75" w:rsidRDefault="00B64AF8" w:rsidP="00053E75">
      <w:pPr>
        <w:pStyle w:val="BodyText"/>
        <w:spacing w:line="276" w:lineRule="auto"/>
        <w:rPr>
          <w:rFonts w:ascii="Helvetica Light" w:hAnsi="Helvetica Light"/>
        </w:rPr>
      </w:pPr>
    </w:p>
    <w:p w14:paraId="68E0953C" w14:textId="0ACA1DBB" w:rsidR="00B26281" w:rsidRPr="00053E75" w:rsidRDefault="00B26281" w:rsidP="00053E75">
      <w:pPr>
        <w:pStyle w:val="BodyText"/>
        <w:spacing w:line="276" w:lineRule="auto"/>
        <w:rPr>
          <w:rFonts w:ascii="Helvetica Light" w:hAnsi="Helvetica Light"/>
        </w:rPr>
      </w:pPr>
    </w:p>
    <w:p w14:paraId="06E336E0" w14:textId="55BCDBBB" w:rsidR="00B26281" w:rsidRPr="00053E75" w:rsidRDefault="00B26281" w:rsidP="00053E75">
      <w:pPr>
        <w:pStyle w:val="BodyText"/>
        <w:spacing w:line="276" w:lineRule="auto"/>
        <w:rPr>
          <w:rFonts w:ascii="Helvetica Light" w:hAnsi="Helvetica Light"/>
        </w:rPr>
      </w:pPr>
    </w:p>
    <w:p w14:paraId="49468327" w14:textId="3122506D" w:rsidR="00B26281" w:rsidRPr="00053E75" w:rsidRDefault="00B26281" w:rsidP="00053E75">
      <w:pPr>
        <w:pStyle w:val="BodyText"/>
        <w:spacing w:line="276" w:lineRule="auto"/>
        <w:rPr>
          <w:rFonts w:ascii="Helvetica Light" w:hAnsi="Helvetica Light"/>
        </w:rPr>
      </w:pPr>
    </w:p>
    <w:p w14:paraId="71616D52" w14:textId="77777777" w:rsidR="00B26281" w:rsidRPr="00053E75" w:rsidRDefault="00B26281" w:rsidP="00053E75">
      <w:pPr>
        <w:pStyle w:val="BodyText"/>
        <w:spacing w:line="276" w:lineRule="auto"/>
        <w:rPr>
          <w:rFonts w:ascii="Helvetica Light" w:hAnsi="Helvetica Light"/>
        </w:rPr>
      </w:pPr>
    </w:p>
    <w:p w14:paraId="37815B9C" w14:textId="77777777" w:rsidR="000F239C" w:rsidRDefault="000F239C">
      <w:pPr>
        <w:rPr>
          <w:rFonts w:ascii="Helvetica Light" w:hAnsi="Helvetica Light"/>
          <w:color w:val="4C4C4C"/>
          <w:sz w:val="28"/>
        </w:rPr>
      </w:pPr>
      <w:bookmarkStart w:id="20" w:name="_Toc93966619"/>
      <w:r>
        <w:br w:type="page"/>
      </w:r>
    </w:p>
    <w:p w14:paraId="6B993C65" w14:textId="6A2D6876" w:rsidR="00000000" w:rsidRDefault="00B64AF8" w:rsidP="00DC628E">
      <w:pPr>
        <w:pStyle w:val="Heading3"/>
      </w:pPr>
      <w:r>
        <w:lastRenderedPageBreak/>
        <w:t>App Store Connect</w:t>
      </w:r>
      <w:bookmarkEnd w:id="20"/>
    </w:p>
    <w:p w14:paraId="6B0D6396" w14:textId="77777777" w:rsidR="000F239C" w:rsidRPr="000F239C" w:rsidRDefault="000F239C" w:rsidP="000F239C">
      <w:pPr>
        <w:pStyle w:val="BodyText"/>
      </w:pPr>
    </w:p>
    <w:p w14:paraId="2425988D" w14:textId="54B71FC9" w:rsidR="00B64AF8" w:rsidRDefault="00B64AF8" w:rsidP="00053E75">
      <w:pPr>
        <w:pStyle w:val="BodyText"/>
        <w:spacing w:line="276" w:lineRule="auto"/>
        <w:rPr>
          <w:rFonts w:ascii="Helvetica Light" w:hAnsi="Helvetica Light"/>
        </w:rPr>
      </w:pPr>
      <w:r w:rsidRPr="00053E75">
        <w:rPr>
          <w:rFonts w:ascii="Helvetica Light" w:hAnsi="Helvetica Light"/>
        </w:rPr>
        <w:t>Après l’inscription dans l’Apple Developer Program, nous avons accès à App Store Connect qui nous permette de profiter des avantages listés auparavant.</w:t>
      </w:r>
    </w:p>
    <w:p w14:paraId="104B3D10" w14:textId="77777777" w:rsidR="000F239C" w:rsidRPr="00053E75" w:rsidRDefault="000F239C" w:rsidP="00053E75">
      <w:pPr>
        <w:pStyle w:val="BodyText"/>
        <w:spacing w:line="276" w:lineRule="auto"/>
        <w:rPr>
          <w:rFonts w:ascii="Helvetica Light" w:hAnsi="Helvetica Light"/>
        </w:rPr>
      </w:pPr>
    </w:p>
    <w:p w14:paraId="78A99D5E" w14:textId="33D6D629" w:rsidR="000F239C" w:rsidRDefault="00B64AF8" w:rsidP="00053E75">
      <w:pPr>
        <w:pStyle w:val="BodyText"/>
        <w:spacing w:line="276" w:lineRule="auto"/>
        <w:rPr>
          <w:rFonts w:ascii="Helvetica Light" w:hAnsi="Helvetica Light"/>
        </w:rPr>
      </w:pPr>
      <w:r w:rsidRPr="00053E75">
        <w:rPr>
          <w:rFonts w:ascii="Helvetica Light" w:hAnsi="Helvetica Light"/>
          <w:noProof/>
        </w:rPr>
        <w:drawing>
          <wp:inline distT="0" distB="0" distL="0" distR="0" wp14:anchorId="2BB0D802" wp14:editId="5B8B4F7F">
            <wp:extent cx="6120130" cy="3531870"/>
            <wp:effectExtent l="0" t="0" r="127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531870"/>
                    </a:xfrm>
                    <a:prstGeom prst="rect">
                      <a:avLst/>
                    </a:prstGeom>
                  </pic:spPr>
                </pic:pic>
              </a:graphicData>
            </a:graphic>
          </wp:inline>
        </w:drawing>
      </w:r>
    </w:p>
    <w:p w14:paraId="53E2C2E0" w14:textId="77777777" w:rsidR="000F239C" w:rsidRDefault="000F239C">
      <w:pPr>
        <w:rPr>
          <w:rFonts w:ascii="Helvetica Light" w:hAnsi="Helvetica Light"/>
        </w:rPr>
      </w:pPr>
      <w:r>
        <w:rPr>
          <w:rFonts w:ascii="Helvetica Light" w:hAnsi="Helvetica Light"/>
        </w:rPr>
        <w:br w:type="page"/>
      </w:r>
    </w:p>
    <w:p w14:paraId="2E7E06C7" w14:textId="77777777" w:rsidR="00B64AF8" w:rsidRPr="00053E75" w:rsidRDefault="00B64AF8" w:rsidP="00053E75">
      <w:pPr>
        <w:pStyle w:val="BodyText"/>
        <w:spacing w:line="276" w:lineRule="auto"/>
        <w:rPr>
          <w:rFonts w:ascii="Helvetica Light" w:hAnsi="Helvetica Light"/>
        </w:rPr>
      </w:pPr>
    </w:p>
    <w:p w14:paraId="63E5B369" w14:textId="35EFF8E0" w:rsidR="00000000" w:rsidRDefault="00B64AF8" w:rsidP="00DC628E">
      <w:pPr>
        <w:pStyle w:val="Heading3"/>
      </w:pPr>
      <w:bookmarkStart w:id="21" w:name="_Toc93966620"/>
      <w:r w:rsidRPr="00DC628E">
        <w:t>Préparer l’application à la publication</w:t>
      </w:r>
      <w:bookmarkEnd w:id="21"/>
    </w:p>
    <w:p w14:paraId="522B822A" w14:textId="77777777" w:rsidR="000F239C" w:rsidRPr="000F239C" w:rsidRDefault="000F239C" w:rsidP="000F239C">
      <w:pPr>
        <w:pStyle w:val="BodyText"/>
      </w:pPr>
    </w:p>
    <w:p w14:paraId="7E20B81B" w14:textId="328E54AD" w:rsidR="00000000" w:rsidRPr="00053E75" w:rsidRDefault="00B64AF8" w:rsidP="00053E75">
      <w:pPr>
        <w:pStyle w:val="BodyText"/>
        <w:spacing w:line="276" w:lineRule="auto"/>
        <w:rPr>
          <w:rFonts w:ascii="Helvetica Light" w:hAnsi="Helvetica Light"/>
        </w:rPr>
      </w:pPr>
      <w:r w:rsidRPr="00053E75">
        <w:rPr>
          <w:rFonts w:ascii="Helvetica Light" w:hAnsi="Helvetica Light"/>
        </w:rPr>
        <w:t xml:space="preserve">Avant de publier l’application sur l’App Store il faut vérifier si elle est conforme aux règles de l’App Store. Elle peut passer </w:t>
      </w:r>
      <w:r w:rsidR="008E3EA7" w:rsidRPr="00053E75">
        <w:rPr>
          <w:rFonts w:ascii="Helvetica Light" w:hAnsi="Helvetica Light"/>
        </w:rPr>
        <w:t>le processus</w:t>
      </w:r>
      <w:r w:rsidRPr="00053E75">
        <w:rPr>
          <w:rFonts w:ascii="Helvetica Light" w:hAnsi="Helvetica Light"/>
        </w:rPr>
        <w:t xml:space="preserve"> de certification de l’app</w:t>
      </w:r>
      <w:r w:rsidR="008E3EA7" w:rsidRPr="00053E75">
        <w:rPr>
          <w:rFonts w:ascii="Helvetica Light" w:hAnsi="Helvetica Light"/>
        </w:rPr>
        <w:t>lication</w:t>
      </w:r>
      <w:r w:rsidRPr="00053E75">
        <w:rPr>
          <w:rFonts w:ascii="Helvetica Light" w:hAnsi="Helvetica Light"/>
        </w:rPr>
        <w:t xml:space="preserve"> si elle est conforme</w:t>
      </w:r>
      <w:r w:rsidR="008E3EA7" w:rsidRPr="00053E75">
        <w:rPr>
          <w:rFonts w:ascii="Helvetica Light" w:hAnsi="Helvetica Light"/>
        </w:rPr>
        <w:t xml:space="preserve"> à 100%.</w:t>
      </w:r>
    </w:p>
    <w:p w14:paraId="230B9705" w14:textId="25565FAF" w:rsidR="008E3EA7" w:rsidRPr="00053E75" w:rsidRDefault="008E3EA7" w:rsidP="00053E75">
      <w:pPr>
        <w:pStyle w:val="BodyText"/>
        <w:spacing w:line="276" w:lineRule="auto"/>
        <w:rPr>
          <w:rFonts w:ascii="Helvetica Light" w:hAnsi="Helvetica Light"/>
        </w:rPr>
      </w:pPr>
      <w:r w:rsidRPr="00053E75">
        <w:rPr>
          <w:rFonts w:ascii="Helvetica Light" w:hAnsi="Helvetica Light"/>
        </w:rPr>
        <w:t>Pour prendre connaissance de l’intégralité des règles veuillez référer au lien suivant.</w:t>
      </w:r>
    </w:p>
    <w:p w14:paraId="7DA17DD5" w14:textId="60A1C345" w:rsidR="008E3EA7" w:rsidRDefault="008E3EA7" w:rsidP="00053E75">
      <w:pPr>
        <w:pStyle w:val="BodyText"/>
        <w:spacing w:line="276" w:lineRule="auto"/>
        <w:rPr>
          <w:rFonts w:ascii="Helvetica Light" w:hAnsi="Helvetica Light"/>
        </w:rPr>
      </w:pPr>
      <w:hyperlink r:id="rId12" w:history="1">
        <w:r w:rsidRPr="00053E75">
          <w:rPr>
            <w:rStyle w:val="Hyperlink"/>
            <w:rFonts w:ascii="Helvetica Light" w:hAnsi="Helvetica Light"/>
            <w:lang w:val="en-FR" w:eastAsia="zh-CN" w:bidi="hi-IN"/>
          </w:rPr>
          <w:t>https://developer.apple.com/app-store/review/guidelines/</w:t>
        </w:r>
      </w:hyperlink>
    </w:p>
    <w:p w14:paraId="38CD1086" w14:textId="77777777" w:rsidR="000F239C" w:rsidRPr="00053E75" w:rsidRDefault="000F239C" w:rsidP="00053E75">
      <w:pPr>
        <w:pStyle w:val="BodyText"/>
        <w:spacing w:line="276" w:lineRule="auto"/>
        <w:rPr>
          <w:rFonts w:ascii="Helvetica Light" w:hAnsi="Helvetica Light"/>
        </w:rPr>
      </w:pPr>
    </w:p>
    <w:p w14:paraId="2790DFB6" w14:textId="78C9ED5F" w:rsidR="000F239C" w:rsidRDefault="008E3EA7" w:rsidP="00053E75">
      <w:pPr>
        <w:pStyle w:val="BodyText"/>
        <w:spacing w:line="276" w:lineRule="auto"/>
        <w:rPr>
          <w:rFonts w:ascii="Helvetica Light" w:hAnsi="Helvetica Light"/>
          <w:lang w:val="fr-FR"/>
        </w:rPr>
      </w:pPr>
      <w:r w:rsidRPr="00053E75">
        <w:rPr>
          <w:rFonts w:ascii="Helvetica Light" w:hAnsi="Helvetica Light"/>
          <w:noProof/>
        </w:rPr>
        <w:drawing>
          <wp:inline distT="0" distB="0" distL="0" distR="0" wp14:anchorId="11E51271" wp14:editId="55364590">
            <wp:extent cx="6120130" cy="3204210"/>
            <wp:effectExtent l="0" t="0" r="1270" b="0"/>
            <wp:docPr id="3" name="Picture 3"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3204210"/>
                    </a:xfrm>
                    <a:prstGeom prst="rect">
                      <a:avLst/>
                    </a:prstGeom>
                  </pic:spPr>
                </pic:pic>
              </a:graphicData>
            </a:graphic>
          </wp:inline>
        </w:drawing>
      </w:r>
    </w:p>
    <w:p w14:paraId="75A4587C" w14:textId="77777777" w:rsidR="000F239C" w:rsidRDefault="000F239C">
      <w:pPr>
        <w:rPr>
          <w:rFonts w:ascii="Helvetica Light" w:hAnsi="Helvetica Light"/>
          <w:lang w:val="fr-FR"/>
        </w:rPr>
      </w:pPr>
      <w:r>
        <w:rPr>
          <w:rFonts w:ascii="Helvetica Light" w:hAnsi="Helvetica Light"/>
          <w:lang w:val="fr-FR"/>
        </w:rPr>
        <w:br w:type="page"/>
      </w:r>
    </w:p>
    <w:p w14:paraId="14255F69" w14:textId="77777777" w:rsidR="008E3EA7" w:rsidRPr="00053E75" w:rsidRDefault="008E3EA7" w:rsidP="00053E75">
      <w:pPr>
        <w:pStyle w:val="BodyText"/>
        <w:spacing w:line="276" w:lineRule="auto"/>
        <w:rPr>
          <w:rFonts w:ascii="Helvetica Light" w:hAnsi="Helvetica Light"/>
          <w:lang w:val="fr-FR"/>
        </w:rPr>
      </w:pPr>
    </w:p>
    <w:p w14:paraId="3F399050" w14:textId="1B5AF620" w:rsidR="00000000" w:rsidRDefault="008E3EA7" w:rsidP="00DC628E">
      <w:pPr>
        <w:pStyle w:val="Heading3"/>
      </w:pPr>
      <w:bookmarkStart w:id="22" w:name="_Toc93966621"/>
      <w:r w:rsidRPr="00DC628E">
        <w:t>Tester l’application et fixer les bugs</w:t>
      </w:r>
      <w:bookmarkEnd w:id="22"/>
    </w:p>
    <w:p w14:paraId="0BA0E14D" w14:textId="77777777" w:rsidR="000F239C" w:rsidRPr="000F239C" w:rsidRDefault="000F239C" w:rsidP="000F239C">
      <w:pPr>
        <w:pStyle w:val="BodyText"/>
      </w:pPr>
    </w:p>
    <w:p w14:paraId="7463E29D" w14:textId="01E95DED" w:rsidR="00000000" w:rsidRPr="00053E75" w:rsidRDefault="008E3EA7" w:rsidP="00053E75">
      <w:pPr>
        <w:pStyle w:val="BodyText"/>
        <w:spacing w:line="276" w:lineRule="auto"/>
        <w:rPr>
          <w:rFonts w:ascii="Helvetica Light" w:hAnsi="Helvetica Light"/>
        </w:rPr>
      </w:pPr>
      <w:r w:rsidRPr="00053E75">
        <w:rPr>
          <w:rFonts w:ascii="Helvetica Light" w:hAnsi="Helvetica Light"/>
        </w:rPr>
        <w:t xml:space="preserve">Il est nécessaire de tester l’application dans des </w:t>
      </w:r>
      <w:r w:rsidR="00B720D8" w:rsidRPr="00053E75">
        <w:rPr>
          <w:rFonts w:ascii="Helvetica Light" w:hAnsi="Helvetica Light"/>
        </w:rPr>
        <w:t>conditions</w:t>
      </w:r>
      <w:r w:rsidRPr="00053E75">
        <w:rPr>
          <w:rFonts w:ascii="Helvetica Light" w:hAnsi="Helvetica Light"/>
        </w:rPr>
        <w:t xml:space="preserve"> </w:t>
      </w:r>
      <w:r w:rsidR="00B720D8" w:rsidRPr="00053E75">
        <w:rPr>
          <w:rFonts w:ascii="Helvetica Light" w:hAnsi="Helvetica Light"/>
        </w:rPr>
        <w:t>différents</w:t>
      </w:r>
      <w:r w:rsidRPr="00053E75">
        <w:rPr>
          <w:rFonts w:ascii="Helvetica Light" w:hAnsi="Helvetica Light"/>
        </w:rPr>
        <w:t xml:space="preserve"> que dans Xcode. Pour réaliser ces </w:t>
      </w:r>
      <w:r w:rsidR="00B720D8" w:rsidRPr="00053E75">
        <w:rPr>
          <w:rFonts w:ascii="Helvetica Light" w:hAnsi="Helvetica Light"/>
        </w:rPr>
        <w:t>tests</w:t>
      </w:r>
      <w:r w:rsidRPr="00053E75">
        <w:rPr>
          <w:rFonts w:ascii="Helvetica Light" w:hAnsi="Helvetica Light"/>
        </w:rPr>
        <w:t xml:space="preserve"> nous allons se servir de TestFlight qui nous est accessible par l’Apple Developer Program. Ici nous pouvons faire tester nos </w:t>
      </w:r>
      <w:r w:rsidR="00B720D8" w:rsidRPr="00053E75">
        <w:rPr>
          <w:rFonts w:ascii="Helvetica Light" w:hAnsi="Helvetica Light"/>
        </w:rPr>
        <w:t>applications</w:t>
      </w:r>
      <w:r w:rsidRPr="00053E75">
        <w:rPr>
          <w:rFonts w:ascii="Helvetica Light" w:hAnsi="Helvetica Light"/>
        </w:rPr>
        <w:t xml:space="preserve"> par nos équipes, et des personnes </w:t>
      </w:r>
      <w:r w:rsidR="00B720D8" w:rsidRPr="00053E75">
        <w:rPr>
          <w:rFonts w:ascii="Helvetica Light" w:hAnsi="Helvetica Light"/>
        </w:rPr>
        <w:t>indépendants</w:t>
      </w:r>
      <w:r w:rsidRPr="00053E75">
        <w:rPr>
          <w:rFonts w:ascii="Helvetica Light" w:hAnsi="Helvetica Light"/>
        </w:rPr>
        <w:t xml:space="preserve"> pour recevoir du feedback.</w:t>
      </w:r>
    </w:p>
    <w:p w14:paraId="3DC1400C" w14:textId="37C487FC" w:rsidR="008E3EA7" w:rsidRDefault="008E3EA7" w:rsidP="00053E75">
      <w:pPr>
        <w:pStyle w:val="BodyText"/>
        <w:spacing w:line="276" w:lineRule="auto"/>
        <w:rPr>
          <w:rFonts w:ascii="Helvetica Light" w:hAnsi="Helvetica Light"/>
        </w:rPr>
      </w:pPr>
      <w:hyperlink r:id="rId14" w:history="1">
        <w:r w:rsidRPr="00053E75">
          <w:rPr>
            <w:rStyle w:val="Hyperlink"/>
            <w:rFonts w:ascii="Helvetica Light" w:hAnsi="Helvetica Light"/>
            <w:lang w:val="en-FR" w:eastAsia="zh-CN" w:bidi="hi-IN"/>
          </w:rPr>
          <w:t>https://developer.apple.com/testflight/</w:t>
        </w:r>
      </w:hyperlink>
    </w:p>
    <w:p w14:paraId="09A18FE3" w14:textId="77777777" w:rsidR="000F239C" w:rsidRPr="00053E75" w:rsidRDefault="000F239C" w:rsidP="00053E75">
      <w:pPr>
        <w:pStyle w:val="BodyText"/>
        <w:spacing w:line="276" w:lineRule="auto"/>
        <w:rPr>
          <w:rFonts w:ascii="Helvetica Light" w:hAnsi="Helvetica Light"/>
        </w:rPr>
      </w:pPr>
    </w:p>
    <w:p w14:paraId="18C548E4" w14:textId="6D26C294" w:rsidR="00555011" w:rsidRPr="00053E75" w:rsidRDefault="008E3EA7" w:rsidP="00053E75">
      <w:pPr>
        <w:pStyle w:val="BodyText"/>
        <w:spacing w:line="276" w:lineRule="auto"/>
        <w:rPr>
          <w:rFonts w:ascii="Helvetica Light" w:hAnsi="Helvetica Light"/>
        </w:rPr>
      </w:pPr>
      <w:r w:rsidRPr="00053E75">
        <w:rPr>
          <w:rFonts w:ascii="Helvetica Light" w:hAnsi="Helvetica Light"/>
          <w:noProof/>
        </w:rPr>
        <w:drawing>
          <wp:inline distT="0" distB="0" distL="0" distR="0" wp14:anchorId="18EE8C8A" wp14:editId="5A4C9F5B">
            <wp:extent cx="6120130" cy="3961130"/>
            <wp:effectExtent l="0" t="0" r="127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961130"/>
                    </a:xfrm>
                    <a:prstGeom prst="rect">
                      <a:avLst/>
                    </a:prstGeom>
                  </pic:spPr>
                </pic:pic>
              </a:graphicData>
            </a:graphic>
          </wp:inline>
        </w:drawing>
      </w:r>
    </w:p>
    <w:p w14:paraId="55FF5044" w14:textId="31723687" w:rsidR="000F239C" w:rsidRDefault="000F239C">
      <w:pPr>
        <w:rPr>
          <w:rFonts w:ascii="Helvetica Light" w:hAnsi="Helvetica Light"/>
        </w:rPr>
      </w:pPr>
      <w:r>
        <w:rPr>
          <w:rFonts w:ascii="Helvetica Light" w:hAnsi="Helvetica Light"/>
        </w:rPr>
        <w:br w:type="page"/>
      </w:r>
    </w:p>
    <w:p w14:paraId="05A296DD" w14:textId="77777777" w:rsidR="004041F1" w:rsidRPr="00053E75" w:rsidRDefault="004041F1" w:rsidP="00053E75">
      <w:pPr>
        <w:pStyle w:val="BodyText"/>
        <w:spacing w:line="276" w:lineRule="auto"/>
        <w:rPr>
          <w:rFonts w:ascii="Helvetica Light" w:hAnsi="Helvetica Light"/>
        </w:rPr>
      </w:pPr>
    </w:p>
    <w:p w14:paraId="5D8CE723" w14:textId="017FE9B2" w:rsidR="00000000" w:rsidRDefault="004041F1" w:rsidP="000F239C">
      <w:pPr>
        <w:pStyle w:val="Heading3"/>
      </w:pPr>
      <w:bookmarkStart w:id="23" w:name="_Toc93966622"/>
      <w:r w:rsidRPr="00DC628E">
        <w:t>Créer son App Store listing</w:t>
      </w:r>
      <w:bookmarkEnd w:id="23"/>
    </w:p>
    <w:p w14:paraId="23350C69" w14:textId="77777777" w:rsidR="000F239C" w:rsidRPr="000F239C" w:rsidRDefault="000F239C" w:rsidP="000F239C">
      <w:pPr>
        <w:pStyle w:val="BodyText"/>
      </w:pPr>
    </w:p>
    <w:p w14:paraId="018C11F2" w14:textId="37263C2C" w:rsidR="00000000" w:rsidRPr="00053E75" w:rsidRDefault="004041F1" w:rsidP="000F239C">
      <w:pPr>
        <w:pStyle w:val="BodyText"/>
        <w:numPr>
          <w:ilvl w:val="2"/>
          <w:numId w:val="3"/>
        </w:numPr>
        <w:spacing w:line="276" w:lineRule="auto"/>
        <w:jc w:val="left"/>
        <w:rPr>
          <w:rFonts w:ascii="Helvetica Light" w:hAnsi="Helvetica Light"/>
        </w:rPr>
      </w:pPr>
      <w:r w:rsidRPr="00053E75">
        <w:rPr>
          <w:rFonts w:ascii="Helvetica Light" w:hAnsi="Helvetica Light"/>
        </w:rPr>
        <w:t>Se connecter à App Store Connect :</w:t>
      </w:r>
    </w:p>
    <w:p w14:paraId="16D8B774" w14:textId="7E4F3ACD" w:rsidR="004041F1" w:rsidRPr="00053E75" w:rsidRDefault="004041F1" w:rsidP="000F239C">
      <w:pPr>
        <w:pStyle w:val="BodyText"/>
        <w:spacing w:line="276" w:lineRule="auto"/>
        <w:ind w:left="1080"/>
        <w:jc w:val="left"/>
        <w:rPr>
          <w:rFonts w:ascii="Helvetica Light" w:hAnsi="Helvetica Light"/>
        </w:rPr>
      </w:pPr>
      <w:r w:rsidRPr="00053E75">
        <w:rPr>
          <w:rFonts w:ascii="Helvetica Light" w:hAnsi="Helvetica Light"/>
        </w:rPr>
        <w:t>Pour publier une application il faut Cliquer sur « My Apps » et sélectionner l’option « + ».</w:t>
      </w:r>
    </w:p>
    <w:p w14:paraId="7695BB30" w14:textId="693B29C7" w:rsidR="00FB1827" w:rsidRPr="00053E75" w:rsidRDefault="004041F1" w:rsidP="000F239C">
      <w:pPr>
        <w:pStyle w:val="BodyText"/>
        <w:spacing w:line="276" w:lineRule="auto"/>
        <w:ind w:left="371" w:firstLine="709"/>
        <w:rPr>
          <w:rFonts w:ascii="Helvetica Light" w:hAnsi="Helvetica Light"/>
        </w:rPr>
      </w:pPr>
      <w:r w:rsidRPr="00053E75">
        <w:rPr>
          <w:rFonts w:ascii="Helvetica Light" w:hAnsi="Helvetica Light"/>
          <w:noProof/>
        </w:rPr>
        <w:drawing>
          <wp:inline distT="0" distB="0" distL="0" distR="0" wp14:anchorId="098D7932" wp14:editId="136F2345">
            <wp:extent cx="3105922" cy="3505200"/>
            <wp:effectExtent l="0" t="0" r="5715"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317" cy="3536117"/>
                    </a:xfrm>
                    <a:prstGeom prst="rect">
                      <a:avLst/>
                    </a:prstGeom>
                  </pic:spPr>
                </pic:pic>
              </a:graphicData>
            </a:graphic>
          </wp:inline>
        </w:drawing>
      </w:r>
    </w:p>
    <w:p w14:paraId="46D6AD2C" w14:textId="77777777" w:rsidR="000F239C" w:rsidRDefault="000F239C">
      <w:pPr>
        <w:rPr>
          <w:rFonts w:ascii="Helvetica Light" w:hAnsi="Helvetica Light"/>
        </w:rPr>
      </w:pPr>
      <w:r>
        <w:rPr>
          <w:rFonts w:ascii="Helvetica Light" w:hAnsi="Helvetica Light"/>
        </w:rPr>
        <w:br w:type="page"/>
      </w:r>
    </w:p>
    <w:p w14:paraId="119A08AE" w14:textId="668992EE" w:rsidR="004041F1" w:rsidRPr="00053E75" w:rsidRDefault="004041F1" w:rsidP="000F239C">
      <w:pPr>
        <w:pStyle w:val="BodyText"/>
        <w:spacing w:line="276" w:lineRule="auto"/>
        <w:ind w:firstLine="709"/>
        <w:rPr>
          <w:rFonts w:ascii="Helvetica Light" w:hAnsi="Helvetica Light"/>
        </w:rPr>
      </w:pPr>
      <w:r w:rsidRPr="00053E75">
        <w:rPr>
          <w:rFonts w:ascii="Helvetica Light" w:hAnsi="Helvetica Light"/>
        </w:rPr>
        <w:lastRenderedPageBreak/>
        <w:t>2.  Remplir les cases concernant l’application (nom et catégorie)</w:t>
      </w:r>
    </w:p>
    <w:p w14:paraId="3C737DD6" w14:textId="7E7D3819" w:rsidR="006B2F65" w:rsidRPr="00053E75" w:rsidRDefault="006B2F65" w:rsidP="00053E75">
      <w:pPr>
        <w:pStyle w:val="BodyText"/>
        <w:spacing w:line="276" w:lineRule="auto"/>
        <w:rPr>
          <w:rFonts w:ascii="Helvetica Light" w:hAnsi="Helvetica Light"/>
        </w:rPr>
      </w:pPr>
      <w:r w:rsidRPr="00053E75">
        <w:rPr>
          <w:rFonts w:ascii="Helvetica Light" w:hAnsi="Helvetica Light"/>
        </w:rPr>
        <w:tab/>
      </w:r>
      <w:r w:rsidRPr="00053E75">
        <w:rPr>
          <w:rFonts w:ascii="Helvetica Light" w:hAnsi="Helvetica Light"/>
          <w:noProof/>
        </w:rPr>
        <w:drawing>
          <wp:inline distT="0" distB="0" distL="0" distR="0" wp14:anchorId="24DE0CDF" wp14:editId="59E30559">
            <wp:extent cx="3920067" cy="2526203"/>
            <wp:effectExtent l="0" t="0" r="4445" b="1270"/>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5214" cy="2561741"/>
                    </a:xfrm>
                    <a:prstGeom prst="rect">
                      <a:avLst/>
                    </a:prstGeom>
                  </pic:spPr>
                </pic:pic>
              </a:graphicData>
            </a:graphic>
          </wp:inline>
        </w:drawing>
      </w:r>
    </w:p>
    <w:p w14:paraId="5045C207" w14:textId="755114A6" w:rsidR="004041F1" w:rsidRPr="00053E75" w:rsidRDefault="004041F1" w:rsidP="00053E75">
      <w:pPr>
        <w:pStyle w:val="BodyText"/>
        <w:spacing w:line="276" w:lineRule="auto"/>
        <w:ind w:firstLine="709"/>
        <w:rPr>
          <w:rFonts w:ascii="Helvetica Light" w:hAnsi="Helvetica Light"/>
        </w:rPr>
      </w:pPr>
      <w:r w:rsidRPr="00053E75">
        <w:rPr>
          <w:rFonts w:ascii="Helvetica Light" w:hAnsi="Helvetica Light"/>
        </w:rPr>
        <w:t xml:space="preserve">3. </w:t>
      </w:r>
      <w:r w:rsidR="006B2F65" w:rsidRPr="00053E75">
        <w:rPr>
          <w:rFonts w:ascii="Helvetica Light" w:hAnsi="Helvetica Light"/>
        </w:rPr>
        <w:t>Donner l’URL de la politique sur la protection des renseignements personnels</w:t>
      </w:r>
    </w:p>
    <w:p w14:paraId="42922508" w14:textId="51C37A97" w:rsidR="006B2F65" w:rsidRPr="00053E75" w:rsidRDefault="006B2F65" w:rsidP="00053E75">
      <w:pPr>
        <w:pStyle w:val="BodyText"/>
        <w:spacing w:line="276" w:lineRule="auto"/>
        <w:ind w:firstLine="709"/>
        <w:rPr>
          <w:rFonts w:ascii="Helvetica Light" w:hAnsi="Helvetica Light"/>
        </w:rPr>
      </w:pPr>
      <w:r w:rsidRPr="00053E75">
        <w:rPr>
          <w:rFonts w:ascii="Helvetica Light" w:hAnsi="Helvetica Light"/>
          <w:noProof/>
        </w:rPr>
        <w:drawing>
          <wp:inline distT="0" distB="0" distL="0" distR="0" wp14:anchorId="5342C8CC" wp14:editId="4B1A0B17">
            <wp:extent cx="3115733" cy="128275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9949" cy="1300963"/>
                    </a:xfrm>
                    <a:prstGeom prst="rect">
                      <a:avLst/>
                    </a:prstGeom>
                  </pic:spPr>
                </pic:pic>
              </a:graphicData>
            </a:graphic>
          </wp:inline>
        </w:drawing>
      </w:r>
    </w:p>
    <w:p w14:paraId="3E27F840" w14:textId="41285D54" w:rsidR="006B2F65" w:rsidRPr="00053E75" w:rsidRDefault="006B2F65" w:rsidP="00053E75">
      <w:pPr>
        <w:pStyle w:val="BodyText"/>
        <w:spacing w:line="276" w:lineRule="auto"/>
        <w:ind w:firstLine="709"/>
        <w:rPr>
          <w:rFonts w:ascii="Helvetica Light" w:hAnsi="Helvetica Light"/>
        </w:rPr>
      </w:pPr>
      <w:r w:rsidRPr="00053E75">
        <w:rPr>
          <w:rFonts w:ascii="Helvetica Light" w:hAnsi="Helvetica Light"/>
        </w:rPr>
        <w:t>4. Donner le prix de l’application</w:t>
      </w:r>
    </w:p>
    <w:p w14:paraId="44912F8A" w14:textId="220779F2" w:rsidR="006B2F65" w:rsidRPr="00053E75" w:rsidRDefault="006B2F65" w:rsidP="00053E75">
      <w:pPr>
        <w:pStyle w:val="BodyText"/>
        <w:spacing w:line="276" w:lineRule="auto"/>
        <w:ind w:firstLine="709"/>
        <w:rPr>
          <w:rFonts w:ascii="Helvetica Light" w:hAnsi="Helvetica Light"/>
        </w:rPr>
      </w:pPr>
      <w:r w:rsidRPr="00053E75">
        <w:rPr>
          <w:rFonts w:ascii="Helvetica Light" w:hAnsi="Helvetica Light"/>
          <w:noProof/>
        </w:rPr>
        <w:drawing>
          <wp:inline distT="0" distB="0" distL="0" distR="0" wp14:anchorId="13DE0724" wp14:editId="6E7A0DB4">
            <wp:extent cx="4233333" cy="2938033"/>
            <wp:effectExtent l="0" t="0" r="0" b="0"/>
            <wp:docPr id="8"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8484" cy="2948548"/>
                    </a:xfrm>
                    <a:prstGeom prst="rect">
                      <a:avLst/>
                    </a:prstGeom>
                  </pic:spPr>
                </pic:pic>
              </a:graphicData>
            </a:graphic>
          </wp:inline>
        </w:drawing>
      </w:r>
    </w:p>
    <w:p w14:paraId="375E577E" w14:textId="38E2B67D" w:rsidR="006B2F65" w:rsidRPr="00053E75" w:rsidRDefault="006B2F65" w:rsidP="00053E75">
      <w:pPr>
        <w:pStyle w:val="BodyText"/>
        <w:spacing w:line="276" w:lineRule="auto"/>
        <w:ind w:firstLine="709"/>
        <w:rPr>
          <w:rFonts w:ascii="Helvetica Light" w:hAnsi="Helvetica Light"/>
        </w:rPr>
      </w:pPr>
      <w:r w:rsidRPr="00053E75">
        <w:rPr>
          <w:rFonts w:ascii="Helvetica Light" w:hAnsi="Helvetica Light"/>
        </w:rPr>
        <w:lastRenderedPageBreak/>
        <w:t>5. Choisir la date de publication de l’application</w:t>
      </w:r>
    </w:p>
    <w:p w14:paraId="6C7FBDBD" w14:textId="580C0C44" w:rsidR="00B720D8" w:rsidRPr="00053E75" w:rsidRDefault="00B720D8" w:rsidP="00053E75">
      <w:pPr>
        <w:pStyle w:val="BodyText"/>
        <w:spacing w:line="276" w:lineRule="auto"/>
        <w:ind w:firstLine="709"/>
        <w:rPr>
          <w:rFonts w:ascii="Helvetica Light" w:hAnsi="Helvetica Light"/>
        </w:rPr>
      </w:pPr>
      <w:r w:rsidRPr="00053E75">
        <w:rPr>
          <w:rFonts w:ascii="Helvetica Light" w:hAnsi="Helvetica Light"/>
          <w:noProof/>
        </w:rPr>
        <w:drawing>
          <wp:inline distT="0" distB="0" distL="0" distR="0" wp14:anchorId="4437580E" wp14:editId="47E68DB6">
            <wp:extent cx="4292600" cy="1581109"/>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5648" cy="1596965"/>
                    </a:xfrm>
                    <a:prstGeom prst="rect">
                      <a:avLst/>
                    </a:prstGeom>
                  </pic:spPr>
                </pic:pic>
              </a:graphicData>
            </a:graphic>
          </wp:inline>
        </w:drawing>
      </w:r>
    </w:p>
    <w:p w14:paraId="5AF79C62" w14:textId="77777777" w:rsidR="004041F1" w:rsidRPr="00053E75" w:rsidRDefault="004041F1" w:rsidP="00053E75">
      <w:pPr>
        <w:pStyle w:val="BodyText"/>
        <w:spacing w:line="276" w:lineRule="auto"/>
        <w:rPr>
          <w:rFonts w:ascii="Helvetica Light" w:hAnsi="Helvetica Light"/>
        </w:rPr>
      </w:pPr>
    </w:p>
    <w:p w14:paraId="7599176D" w14:textId="34BE3C5D" w:rsidR="00000000" w:rsidRDefault="006B2F65">
      <w:pPr>
        <w:pStyle w:val="Heading3"/>
      </w:pPr>
      <w:bookmarkStart w:id="24" w:name="_Toc93966623"/>
      <w:r>
        <w:t>Créer les captures d’écrans pour l’App Store</w:t>
      </w:r>
      <w:bookmarkEnd w:id="24"/>
    </w:p>
    <w:p w14:paraId="011E8B4A" w14:textId="77777777" w:rsidR="000F239C" w:rsidRPr="000F239C" w:rsidRDefault="000F239C" w:rsidP="000F239C">
      <w:pPr>
        <w:pStyle w:val="BodyText"/>
      </w:pPr>
    </w:p>
    <w:p w14:paraId="0358400D" w14:textId="4857FE07" w:rsidR="006B2F65" w:rsidRPr="00053E75" w:rsidRDefault="006B2F65" w:rsidP="00053E75">
      <w:pPr>
        <w:pStyle w:val="BodyText"/>
        <w:spacing w:line="276" w:lineRule="auto"/>
        <w:rPr>
          <w:rFonts w:ascii="Helvetica Light" w:hAnsi="Helvetica Light"/>
        </w:rPr>
      </w:pPr>
      <w:r w:rsidRPr="00053E75">
        <w:rPr>
          <w:rFonts w:ascii="Helvetica Light" w:hAnsi="Helvetica Light"/>
        </w:rPr>
        <w:t xml:space="preserve">Pour publier une application sur l’App Store il faut créer des captures d’écrans pour chaque type d’écran si l’application est disponible sur des appareilles de tailles </w:t>
      </w:r>
      <w:r w:rsidR="00B720D8" w:rsidRPr="00053E75">
        <w:rPr>
          <w:rFonts w:ascii="Helvetica Light" w:hAnsi="Helvetica Light"/>
        </w:rPr>
        <w:t>différents</w:t>
      </w:r>
      <w:r w:rsidRPr="00053E75">
        <w:rPr>
          <w:rFonts w:ascii="Helvetica Light" w:hAnsi="Helvetica Light"/>
        </w:rPr>
        <w:t xml:space="preserve"> (iPhone / iPad / iWatch)</w:t>
      </w:r>
    </w:p>
    <w:p w14:paraId="4FF66FEB" w14:textId="0BD23EA6" w:rsidR="00000000" w:rsidRPr="00053E75" w:rsidRDefault="00B720D8" w:rsidP="00053E75">
      <w:pPr>
        <w:pStyle w:val="BodyText"/>
        <w:spacing w:line="276" w:lineRule="auto"/>
        <w:rPr>
          <w:rFonts w:ascii="Helvetica Light" w:hAnsi="Helvetica Light"/>
          <w:lang w:val="fr-FR"/>
        </w:rPr>
      </w:pPr>
      <w:r w:rsidRPr="00053E75">
        <w:rPr>
          <w:rFonts w:ascii="Helvetica Light" w:hAnsi="Helvetica Light"/>
          <w:noProof/>
        </w:rPr>
        <w:drawing>
          <wp:inline distT="0" distB="0" distL="0" distR="0" wp14:anchorId="59574FE4" wp14:editId="68491DE0">
            <wp:extent cx="4465301" cy="4038600"/>
            <wp:effectExtent l="0" t="0" r="571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6225" cy="4057524"/>
                    </a:xfrm>
                    <a:prstGeom prst="rect">
                      <a:avLst/>
                    </a:prstGeom>
                  </pic:spPr>
                </pic:pic>
              </a:graphicData>
            </a:graphic>
          </wp:inline>
        </w:drawing>
      </w:r>
    </w:p>
    <w:p w14:paraId="3C306A6E" w14:textId="14CBB37B" w:rsidR="00000000" w:rsidRDefault="000626A0">
      <w:pPr>
        <w:pStyle w:val="Heading2"/>
        <w:pageBreakBefore/>
      </w:pPr>
      <w:bookmarkStart w:id="25" w:name="_Toc93966624"/>
      <w:r>
        <w:lastRenderedPageBreak/>
        <w:t xml:space="preserve">Déploiement de </w:t>
      </w:r>
      <w:r w:rsidR="00B26281">
        <w:t>serveur OCPizza</w:t>
      </w:r>
      <w:bookmarkEnd w:id="25"/>
      <w:r w:rsidR="00B26281">
        <w:t xml:space="preserve"> </w:t>
      </w:r>
    </w:p>
    <w:p w14:paraId="6B83656B" w14:textId="6296E90F" w:rsidR="00353AF4" w:rsidRDefault="00697146" w:rsidP="00353AF4">
      <w:pPr>
        <w:pStyle w:val="Heading3"/>
      </w:pPr>
      <w:bookmarkStart w:id="26" w:name="_Toc93966625"/>
      <w:r>
        <w:t>Déploiement avec Heroku</w:t>
      </w:r>
      <w:bookmarkEnd w:id="26"/>
    </w:p>
    <w:p w14:paraId="00011A9C" w14:textId="12C82330" w:rsidR="00353AF4" w:rsidRPr="00053E75" w:rsidRDefault="00697146" w:rsidP="00053E75">
      <w:pPr>
        <w:pStyle w:val="BodyText"/>
        <w:spacing w:line="276" w:lineRule="auto"/>
        <w:rPr>
          <w:rFonts w:ascii="Helvetica Light" w:hAnsi="Helvetica Light"/>
        </w:rPr>
      </w:pPr>
      <w:r w:rsidRPr="00053E75">
        <w:rPr>
          <w:rFonts w:ascii="Helvetica Light" w:hAnsi="Helvetica Light"/>
        </w:rPr>
        <w:t>Pour commencer nous allons installer Heroku CLI avec la commande suivante dans le Terminal</w:t>
      </w:r>
    </w:p>
    <w:p w14:paraId="402D9E44" w14:textId="311D78EF" w:rsidR="00EA57A1" w:rsidRDefault="00EA57A1" w:rsidP="00EA57A1">
      <w:pPr>
        <w:pStyle w:val="HTMLPreformatted"/>
        <w:rPr>
          <w:rStyle w:val="token"/>
        </w:rPr>
      </w:pPr>
      <w:r>
        <w:rPr>
          <w:rStyle w:val="token"/>
        </w:rPr>
        <w:t>brew tap heroku/brew &amp;&amp; brew install heroku</w:t>
      </w:r>
    </w:p>
    <w:p w14:paraId="52B547AF" w14:textId="77777777" w:rsidR="00EA57A1" w:rsidRDefault="00EA57A1" w:rsidP="00EA57A1">
      <w:pPr>
        <w:pStyle w:val="HTMLPreformatted"/>
      </w:pPr>
    </w:p>
    <w:p w14:paraId="72313EAB" w14:textId="5E4DC26D" w:rsidR="00000000" w:rsidRPr="00053E75" w:rsidRDefault="00697146" w:rsidP="00053E75">
      <w:pPr>
        <w:pStyle w:val="BodyText"/>
        <w:spacing w:line="276" w:lineRule="auto"/>
        <w:rPr>
          <w:rFonts w:ascii="Helvetica Light" w:hAnsi="Helvetica Light"/>
        </w:rPr>
      </w:pPr>
      <w:r w:rsidRPr="00053E75">
        <w:rPr>
          <w:rFonts w:ascii="Helvetica Light" w:hAnsi="Helvetica Light"/>
          <w:lang w:val="fr-FR"/>
        </w:rPr>
        <w:t xml:space="preserve">Nous avons </w:t>
      </w:r>
      <w:r w:rsidR="00301D97" w:rsidRPr="00053E75">
        <w:rPr>
          <w:rFonts w:ascii="Helvetica Light" w:hAnsi="Helvetica Light"/>
        </w:rPr>
        <w:t>déjà</w:t>
      </w:r>
      <w:r w:rsidRPr="00053E75">
        <w:rPr>
          <w:rFonts w:ascii="Helvetica Light" w:hAnsi="Helvetica Light"/>
          <w:lang w:val="fr-FR"/>
        </w:rPr>
        <w:t xml:space="preserve"> notre co</w:t>
      </w:r>
      <w:r w:rsidRPr="00053E75">
        <w:rPr>
          <w:rFonts w:ascii="Helvetica Light" w:hAnsi="Helvetica Light"/>
        </w:rPr>
        <w:t xml:space="preserve">mpte </w:t>
      </w:r>
      <w:proofErr w:type="spellStart"/>
      <w:r w:rsidRPr="00053E75">
        <w:rPr>
          <w:rFonts w:ascii="Helvetica Light" w:hAnsi="Helvetica Light"/>
        </w:rPr>
        <w:t>Heroku</w:t>
      </w:r>
      <w:proofErr w:type="spellEnd"/>
      <w:r w:rsidRPr="00053E75">
        <w:rPr>
          <w:rFonts w:ascii="Helvetica Light" w:hAnsi="Helvetica Light"/>
        </w:rPr>
        <w:t>, donc nous allons continuer avec la commande suivante toujours dans le Terminal</w:t>
      </w:r>
    </w:p>
    <w:p w14:paraId="05B345CC" w14:textId="3C3E9225" w:rsidR="00EA57A1" w:rsidRPr="00EA57A1" w:rsidRDefault="00EA57A1" w:rsidP="00EA57A1">
      <w:pPr>
        <w:pStyle w:val="HTMLPreformatted"/>
        <w:rPr>
          <w:lang w:val="en-US"/>
        </w:rPr>
      </w:pPr>
      <w:r>
        <w:rPr>
          <w:rStyle w:val="token"/>
        </w:rPr>
        <w:t>heroku login</w:t>
      </w:r>
      <w:r w:rsidRPr="00EA57A1">
        <w:rPr>
          <w:rStyle w:val="token"/>
          <w:lang w:val="en-US"/>
        </w:rPr>
        <w:t xml:space="preserve"> -</w:t>
      </w:r>
      <w:proofErr w:type="spellStart"/>
      <w:r w:rsidRPr="00EA57A1">
        <w:rPr>
          <w:rStyle w:val="token"/>
          <w:lang w:val="en-US"/>
        </w:rPr>
        <w:t>i</w:t>
      </w:r>
      <w:proofErr w:type="spellEnd"/>
    </w:p>
    <w:p w14:paraId="03A11D07" w14:textId="77777777" w:rsidR="00EA57A1" w:rsidRPr="00053E75" w:rsidRDefault="00EA57A1" w:rsidP="00053E75">
      <w:pPr>
        <w:pStyle w:val="BodyText"/>
        <w:spacing w:line="276" w:lineRule="auto"/>
        <w:rPr>
          <w:rFonts w:ascii="Helvetica Light" w:hAnsi="Helvetica Light"/>
          <w:lang w:val="en-US"/>
        </w:rPr>
      </w:pPr>
    </w:p>
    <w:p w14:paraId="77EB2E52" w14:textId="5269EF7B" w:rsidR="00697146" w:rsidRPr="00053E75" w:rsidRDefault="00EA57A1" w:rsidP="00053E75">
      <w:pPr>
        <w:pStyle w:val="BodyText"/>
        <w:spacing w:line="276" w:lineRule="auto"/>
        <w:rPr>
          <w:rFonts w:ascii="Helvetica Light" w:hAnsi="Helvetica Light"/>
        </w:rPr>
      </w:pPr>
      <w:r w:rsidRPr="00053E75">
        <w:rPr>
          <w:rFonts w:ascii="Helvetica Light" w:hAnsi="Helvetica Light"/>
          <w:lang w:val="fr-FR"/>
        </w:rPr>
        <w:t xml:space="preserve">Avant de </w:t>
      </w:r>
      <w:r w:rsidR="00301D97" w:rsidRPr="00053E75">
        <w:rPr>
          <w:rFonts w:ascii="Helvetica Light" w:hAnsi="Helvetica Light"/>
        </w:rPr>
        <w:t>déployer</w:t>
      </w:r>
      <w:r w:rsidR="00301D97" w:rsidRPr="00053E75">
        <w:rPr>
          <w:rFonts w:ascii="Helvetica Light" w:hAnsi="Helvetica Light"/>
          <w:lang w:val="fr-FR"/>
        </w:rPr>
        <w:t xml:space="preserve"> avec </w:t>
      </w:r>
      <w:proofErr w:type="spellStart"/>
      <w:r w:rsidR="00301D97" w:rsidRPr="00053E75">
        <w:rPr>
          <w:rFonts w:ascii="Helvetica Light" w:hAnsi="Helvetica Light"/>
          <w:lang w:val="fr-FR"/>
        </w:rPr>
        <w:t>H</w:t>
      </w:r>
      <w:r w:rsidR="00301D97" w:rsidRPr="00053E75">
        <w:rPr>
          <w:rFonts w:ascii="Helvetica Light" w:hAnsi="Helvetica Light"/>
        </w:rPr>
        <w:t>eroku</w:t>
      </w:r>
      <w:proofErr w:type="spellEnd"/>
      <w:r w:rsidR="00301D97" w:rsidRPr="00053E75">
        <w:rPr>
          <w:rFonts w:ascii="Helvetica Light" w:hAnsi="Helvetica Light"/>
        </w:rPr>
        <w:t xml:space="preserve"> il faut </w:t>
      </w:r>
      <w:r w:rsidR="0056475F" w:rsidRPr="00053E75">
        <w:rPr>
          <w:rFonts w:ascii="Helvetica Light" w:hAnsi="Helvetica Light"/>
        </w:rPr>
        <w:t>être</w:t>
      </w:r>
      <w:r w:rsidR="00301D97" w:rsidRPr="00053E75">
        <w:rPr>
          <w:rFonts w:ascii="Helvetica Light" w:hAnsi="Helvetica Light"/>
        </w:rPr>
        <w:t xml:space="preserve"> </w:t>
      </w:r>
      <w:r w:rsidR="000E2A51" w:rsidRPr="00053E75">
        <w:rPr>
          <w:rFonts w:ascii="Helvetica Light" w:hAnsi="Helvetica Light"/>
        </w:rPr>
        <w:t>certain</w:t>
      </w:r>
      <w:r w:rsidR="00301D97" w:rsidRPr="00053E75">
        <w:rPr>
          <w:rFonts w:ascii="Helvetica Light" w:hAnsi="Helvetica Light"/>
        </w:rPr>
        <w:t xml:space="preserve"> d’avoir initialiser un </w:t>
      </w:r>
      <w:r w:rsidR="0056475F" w:rsidRPr="00053E75">
        <w:rPr>
          <w:rFonts w:ascii="Helvetica Light" w:hAnsi="Helvetica Light"/>
        </w:rPr>
        <w:t>dépôt</w:t>
      </w:r>
      <w:r w:rsidR="00301D97" w:rsidRPr="00053E75">
        <w:rPr>
          <w:rFonts w:ascii="Helvetica Light" w:hAnsi="Helvetica Light"/>
        </w:rPr>
        <w:t xml:space="preserve"> local et d’avoir fait un commit de l’application dessus. Si ce n’est pas fait voici un exemple : </w:t>
      </w:r>
    </w:p>
    <w:p w14:paraId="4A128E73" w14:textId="77777777" w:rsidR="008B566D" w:rsidRPr="00053E75" w:rsidRDefault="008B566D" w:rsidP="00053E75">
      <w:pPr>
        <w:pStyle w:val="BodyText"/>
        <w:spacing w:line="276" w:lineRule="auto"/>
        <w:rPr>
          <w:rFonts w:ascii="Helvetica Light" w:hAnsi="Helvetica Light"/>
        </w:rPr>
      </w:pPr>
    </w:p>
    <w:p w14:paraId="01A290C7" w14:textId="44EF9B95" w:rsidR="00301D97" w:rsidRPr="00053E75" w:rsidRDefault="00301D97" w:rsidP="00053E75">
      <w:pPr>
        <w:pStyle w:val="BodyText"/>
        <w:spacing w:line="276" w:lineRule="auto"/>
        <w:rPr>
          <w:rFonts w:ascii="Helvetica Light" w:hAnsi="Helvetica Light"/>
        </w:rPr>
      </w:pPr>
      <w:r w:rsidRPr="00053E75">
        <w:rPr>
          <w:rFonts w:ascii="Helvetica Light" w:hAnsi="Helvetica Light"/>
          <w:noProof/>
        </w:rPr>
        <w:drawing>
          <wp:inline distT="0" distB="0" distL="0" distR="0" wp14:anchorId="6E16BF58" wp14:editId="136E7475">
            <wp:extent cx="4648200" cy="16764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8200" cy="1676400"/>
                    </a:xfrm>
                    <a:prstGeom prst="rect">
                      <a:avLst/>
                    </a:prstGeom>
                  </pic:spPr>
                </pic:pic>
              </a:graphicData>
            </a:graphic>
          </wp:inline>
        </w:drawing>
      </w:r>
    </w:p>
    <w:p w14:paraId="373079BF" w14:textId="77777777" w:rsidR="008B566D" w:rsidRPr="00053E75" w:rsidRDefault="008B566D" w:rsidP="00053E75">
      <w:pPr>
        <w:pStyle w:val="BodyText"/>
        <w:spacing w:line="276" w:lineRule="auto"/>
        <w:rPr>
          <w:rFonts w:ascii="Helvetica Light" w:hAnsi="Helvetica Light"/>
        </w:rPr>
      </w:pPr>
    </w:p>
    <w:p w14:paraId="4D975779" w14:textId="59BB6D53" w:rsidR="00301D97" w:rsidRPr="00053E75" w:rsidRDefault="00301D97" w:rsidP="00053E75">
      <w:pPr>
        <w:pStyle w:val="BodyText"/>
        <w:spacing w:line="276" w:lineRule="auto"/>
        <w:rPr>
          <w:rFonts w:ascii="Helvetica Light" w:hAnsi="Helvetica Light"/>
        </w:rPr>
      </w:pPr>
      <w:r w:rsidRPr="00053E75">
        <w:rPr>
          <w:rFonts w:ascii="Helvetica Light" w:hAnsi="Helvetica Light"/>
        </w:rPr>
        <w:t xml:space="preserve">Pour l’instant le code est suivi dans le </w:t>
      </w:r>
      <w:r w:rsidR="0056475F" w:rsidRPr="00053E75">
        <w:rPr>
          <w:rFonts w:ascii="Helvetica Light" w:hAnsi="Helvetica Light"/>
        </w:rPr>
        <w:t>dépôt local</w:t>
      </w:r>
      <w:r w:rsidRPr="00053E75">
        <w:rPr>
          <w:rFonts w:ascii="Helvetica Light" w:hAnsi="Helvetica Light"/>
        </w:rPr>
        <w:t>, mais n’a pas encore été poussé sur le serveur.</w:t>
      </w:r>
    </w:p>
    <w:p w14:paraId="065DFA4C" w14:textId="77777777" w:rsidR="008B566D" w:rsidRPr="00053E75" w:rsidRDefault="008B566D" w:rsidP="00053E75">
      <w:pPr>
        <w:pStyle w:val="BodyText"/>
        <w:spacing w:line="276" w:lineRule="auto"/>
        <w:rPr>
          <w:rFonts w:ascii="Helvetica Light" w:hAnsi="Helvetica Light"/>
        </w:rPr>
      </w:pPr>
    </w:p>
    <w:p w14:paraId="7D83B149" w14:textId="5E57F3B9" w:rsidR="00301D97" w:rsidRPr="00053E75" w:rsidRDefault="00301D97" w:rsidP="00053E75">
      <w:pPr>
        <w:pStyle w:val="BodyText"/>
        <w:spacing w:line="276" w:lineRule="auto"/>
        <w:rPr>
          <w:rFonts w:ascii="Helvetica Light" w:hAnsi="Helvetica Light"/>
        </w:rPr>
      </w:pPr>
      <w:r w:rsidRPr="00053E75">
        <w:rPr>
          <w:rFonts w:ascii="Helvetica Light" w:hAnsi="Helvetica Light"/>
        </w:rPr>
        <w:t xml:space="preserve">Afin de déployer l’application sur le serveur il faut pousser le code sur un </w:t>
      </w:r>
      <w:r w:rsidR="0056475F" w:rsidRPr="00053E75">
        <w:rPr>
          <w:rFonts w:ascii="Helvetica Light" w:hAnsi="Helvetica Light"/>
        </w:rPr>
        <w:t xml:space="preserve">dépôt spécial distant </w:t>
      </w:r>
      <w:r w:rsidRPr="00053E75">
        <w:rPr>
          <w:rFonts w:ascii="Helvetica Light" w:hAnsi="Helvetica Light"/>
        </w:rPr>
        <w:t xml:space="preserve">dédié de </w:t>
      </w:r>
      <w:proofErr w:type="spellStart"/>
      <w:r w:rsidRPr="00053E75">
        <w:rPr>
          <w:rFonts w:ascii="Helvetica Light" w:hAnsi="Helvetica Light"/>
        </w:rPr>
        <w:t>Heroku</w:t>
      </w:r>
      <w:proofErr w:type="spellEnd"/>
      <w:r w:rsidRPr="00053E75">
        <w:rPr>
          <w:rFonts w:ascii="Helvetica Light" w:hAnsi="Helvetica Light"/>
        </w:rPr>
        <w:t>.</w:t>
      </w:r>
      <w:r w:rsidR="0056475F" w:rsidRPr="00053E75">
        <w:rPr>
          <w:rFonts w:ascii="Helvetica Light" w:hAnsi="Helvetica Light"/>
        </w:rPr>
        <w:t xml:space="preserve"> Cette commande va créer une application vide sur </w:t>
      </w:r>
      <w:proofErr w:type="spellStart"/>
      <w:r w:rsidR="0056475F" w:rsidRPr="00053E75">
        <w:rPr>
          <w:rFonts w:ascii="Helvetica Light" w:hAnsi="Helvetica Light"/>
        </w:rPr>
        <w:t>Heroku</w:t>
      </w:r>
      <w:proofErr w:type="spellEnd"/>
      <w:r w:rsidR="0056475F" w:rsidRPr="00053E75">
        <w:rPr>
          <w:rFonts w:ascii="Helvetica Light" w:hAnsi="Helvetica Light"/>
        </w:rPr>
        <w:t>, avec un dépôt Git associé, qui va être le dépôt distant par default à notre dépôt local.</w:t>
      </w:r>
    </w:p>
    <w:p w14:paraId="6F2DF04C" w14:textId="77777777" w:rsidR="008B566D" w:rsidRPr="00053E75" w:rsidRDefault="008B566D" w:rsidP="00053E75">
      <w:pPr>
        <w:pStyle w:val="BodyText"/>
        <w:spacing w:line="276" w:lineRule="auto"/>
        <w:rPr>
          <w:rFonts w:ascii="Helvetica Light" w:hAnsi="Helvetica Light"/>
        </w:rPr>
      </w:pPr>
    </w:p>
    <w:p w14:paraId="6EE60A38" w14:textId="3847982C" w:rsidR="0056475F" w:rsidRPr="00FB1827" w:rsidRDefault="00FB1827" w:rsidP="00053E75">
      <w:pPr>
        <w:pStyle w:val="BodyText"/>
        <w:spacing w:line="276" w:lineRule="auto"/>
        <w:rPr>
          <w:rFonts w:ascii="Courier New" w:hAnsi="Courier New" w:cs="Courier New"/>
          <w:sz w:val="20"/>
          <w:szCs w:val="20"/>
        </w:rPr>
      </w:pPr>
      <w:r w:rsidRPr="00FB1827">
        <w:rPr>
          <w:rFonts w:ascii="Courier New" w:hAnsi="Courier New" w:cs="Courier New"/>
          <w:sz w:val="20"/>
          <w:szCs w:val="20"/>
          <w:lang w:val="fr-FR"/>
        </w:rPr>
        <w:t xml:space="preserve">$ </w:t>
      </w:r>
      <w:r w:rsidR="0056475F" w:rsidRPr="00FB1827">
        <w:rPr>
          <w:rFonts w:ascii="Courier New" w:hAnsi="Courier New" w:cs="Courier New"/>
          <w:sz w:val="20"/>
          <w:szCs w:val="20"/>
        </w:rPr>
        <w:t>heroku create</w:t>
      </w:r>
    </w:p>
    <w:p w14:paraId="557475E6" w14:textId="77777777" w:rsidR="008B566D" w:rsidRPr="00053E75" w:rsidRDefault="008B566D" w:rsidP="00053E75">
      <w:pPr>
        <w:pStyle w:val="BodyText"/>
        <w:spacing w:line="276" w:lineRule="auto"/>
        <w:rPr>
          <w:rFonts w:ascii="Helvetica Light" w:hAnsi="Helvetica Light" w:cs="Courier New"/>
          <w:sz w:val="20"/>
          <w:szCs w:val="20"/>
        </w:rPr>
      </w:pPr>
    </w:p>
    <w:p w14:paraId="4C67F73F" w14:textId="77777777" w:rsidR="000F239C" w:rsidRDefault="000F239C">
      <w:pPr>
        <w:rPr>
          <w:rFonts w:ascii="Helvetica Light" w:hAnsi="Helvetica Light"/>
        </w:rPr>
      </w:pPr>
      <w:r>
        <w:rPr>
          <w:rFonts w:ascii="Helvetica Light" w:hAnsi="Helvetica Light"/>
        </w:rPr>
        <w:br w:type="page"/>
      </w:r>
    </w:p>
    <w:p w14:paraId="7DA37E08" w14:textId="1BBA1297" w:rsidR="0056475F" w:rsidRPr="00053E75" w:rsidRDefault="008B566D" w:rsidP="00053E75">
      <w:pPr>
        <w:pStyle w:val="BodyText"/>
        <w:spacing w:line="276" w:lineRule="auto"/>
        <w:rPr>
          <w:rFonts w:ascii="Helvetica Light" w:hAnsi="Helvetica Light"/>
        </w:rPr>
      </w:pPr>
      <w:r w:rsidRPr="00053E75">
        <w:rPr>
          <w:rFonts w:ascii="Helvetica Light" w:hAnsi="Helvetica Light"/>
        </w:rPr>
        <w:lastRenderedPageBreak/>
        <w:t>Pour vérifier si nous avons bien créer un dépôt distant au nom de « heroku » :</w:t>
      </w:r>
    </w:p>
    <w:p w14:paraId="5DDE6CFA" w14:textId="77777777" w:rsidR="008B566D" w:rsidRPr="00053E75" w:rsidRDefault="008B566D" w:rsidP="00053E75">
      <w:pPr>
        <w:pStyle w:val="BodyText"/>
        <w:spacing w:line="276" w:lineRule="auto"/>
        <w:rPr>
          <w:rFonts w:ascii="Helvetica Light" w:hAnsi="Helvetica Light"/>
        </w:rPr>
      </w:pPr>
    </w:p>
    <w:p w14:paraId="084FDB69" w14:textId="691BBC2E" w:rsidR="008B566D" w:rsidRPr="00FB1827" w:rsidRDefault="00FB1827" w:rsidP="00053E75">
      <w:pPr>
        <w:pStyle w:val="BodyText"/>
        <w:spacing w:line="276" w:lineRule="auto"/>
        <w:rPr>
          <w:rFonts w:ascii="Courier New" w:hAnsi="Courier New" w:cs="Courier New"/>
          <w:sz w:val="20"/>
          <w:szCs w:val="20"/>
        </w:rPr>
      </w:pPr>
      <w:r w:rsidRPr="00FB1827">
        <w:rPr>
          <w:rFonts w:ascii="Courier New" w:hAnsi="Courier New" w:cs="Courier New"/>
          <w:sz w:val="20"/>
          <w:szCs w:val="20"/>
          <w:lang w:val="fr-FR"/>
        </w:rPr>
        <w:t xml:space="preserve">$ </w:t>
      </w:r>
      <w:r w:rsidR="008B566D" w:rsidRPr="00FB1827">
        <w:rPr>
          <w:rFonts w:ascii="Courier New" w:hAnsi="Courier New" w:cs="Courier New"/>
          <w:sz w:val="20"/>
          <w:szCs w:val="20"/>
        </w:rPr>
        <w:t>git remote -v</w:t>
      </w:r>
    </w:p>
    <w:p w14:paraId="7269B887" w14:textId="77777777" w:rsidR="008B566D" w:rsidRPr="00053E75" w:rsidRDefault="008B566D" w:rsidP="00053E75">
      <w:pPr>
        <w:pStyle w:val="BodyText"/>
        <w:spacing w:line="276" w:lineRule="auto"/>
        <w:rPr>
          <w:rFonts w:ascii="Helvetica Light" w:hAnsi="Helvetica Light" w:cs="Courier New"/>
          <w:sz w:val="20"/>
          <w:szCs w:val="20"/>
        </w:rPr>
      </w:pPr>
    </w:p>
    <w:p w14:paraId="4AEDA656" w14:textId="5CD90F59" w:rsidR="008B566D" w:rsidRPr="00053E75" w:rsidRDefault="008B566D" w:rsidP="00053E75">
      <w:pPr>
        <w:pStyle w:val="BodyText"/>
        <w:spacing w:line="276" w:lineRule="auto"/>
        <w:rPr>
          <w:rFonts w:ascii="Helvetica Light" w:hAnsi="Helvetica Light"/>
        </w:rPr>
      </w:pPr>
      <w:r w:rsidRPr="00053E75">
        <w:rPr>
          <w:rFonts w:ascii="Helvetica Light" w:hAnsi="Helvetica Light"/>
        </w:rPr>
        <w:t xml:space="preserve">Par défaut tous les dépôts sont créés sous le nom « heroku ». Pour renommer ce dépôt : </w:t>
      </w:r>
    </w:p>
    <w:p w14:paraId="0E2EB05D" w14:textId="77777777" w:rsidR="008B566D" w:rsidRPr="00053E75" w:rsidRDefault="008B566D" w:rsidP="00053E75">
      <w:pPr>
        <w:pStyle w:val="BodyText"/>
        <w:spacing w:line="276" w:lineRule="auto"/>
        <w:rPr>
          <w:rFonts w:ascii="Helvetica Light" w:hAnsi="Helvetica Light"/>
        </w:rPr>
      </w:pPr>
    </w:p>
    <w:p w14:paraId="12946FB3" w14:textId="29AC147E" w:rsidR="008B566D" w:rsidRPr="00FB1827" w:rsidRDefault="00FB1827" w:rsidP="00053E75">
      <w:pPr>
        <w:pStyle w:val="BodyText"/>
        <w:spacing w:line="276" w:lineRule="auto"/>
        <w:rPr>
          <w:rFonts w:ascii="Courier New" w:hAnsi="Courier New" w:cs="Courier New"/>
          <w:sz w:val="20"/>
          <w:szCs w:val="20"/>
        </w:rPr>
      </w:pPr>
      <w:r w:rsidRPr="00FB1827">
        <w:rPr>
          <w:rFonts w:ascii="Courier New" w:hAnsi="Courier New" w:cs="Courier New"/>
          <w:sz w:val="20"/>
          <w:szCs w:val="20"/>
          <w:lang w:val="fr-FR"/>
        </w:rPr>
        <w:t xml:space="preserve">$ </w:t>
      </w:r>
      <w:r w:rsidR="008B566D" w:rsidRPr="00FB1827">
        <w:rPr>
          <w:rFonts w:ascii="Courier New" w:hAnsi="Courier New" w:cs="Courier New"/>
          <w:sz w:val="20"/>
          <w:szCs w:val="20"/>
          <w:lang w:val="fr-FR"/>
        </w:rPr>
        <w:t xml:space="preserve">git </w:t>
      </w:r>
      <w:proofErr w:type="spellStart"/>
      <w:r w:rsidR="008B566D" w:rsidRPr="00FB1827">
        <w:rPr>
          <w:rFonts w:ascii="Courier New" w:hAnsi="Courier New" w:cs="Courier New"/>
          <w:sz w:val="20"/>
          <w:szCs w:val="20"/>
          <w:lang w:val="fr-FR"/>
        </w:rPr>
        <w:t>remote</w:t>
      </w:r>
      <w:proofErr w:type="spellEnd"/>
      <w:r w:rsidR="008B566D" w:rsidRPr="00FB1827">
        <w:rPr>
          <w:rFonts w:ascii="Courier New" w:hAnsi="Courier New" w:cs="Courier New"/>
          <w:sz w:val="20"/>
          <w:szCs w:val="20"/>
          <w:lang w:val="fr-FR"/>
        </w:rPr>
        <w:t xml:space="preserve"> </w:t>
      </w:r>
      <w:proofErr w:type="spellStart"/>
      <w:r w:rsidR="008B566D" w:rsidRPr="00FB1827">
        <w:rPr>
          <w:rFonts w:ascii="Courier New" w:hAnsi="Courier New" w:cs="Courier New"/>
          <w:sz w:val="20"/>
          <w:szCs w:val="20"/>
          <w:lang w:val="fr-FR"/>
        </w:rPr>
        <w:t>rename</w:t>
      </w:r>
      <w:proofErr w:type="spellEnd"/>
      <w:r w:rsidR="008B566D" w:rsidRPr="00FB1827">
        <w:rPr>
          <w:rFonts w:ascii="Courier New" w:hAnsi="Courier New" w:cs="Courier New"/>
          <w:sz w:val="20"/>
          <w:szCs w:val="20"/>
          <w:lang w:val="fr-FR"/>
        </w:rPr>
        <w:t xml:space="preserve"> </w:t>
      </w:r>
      <w:proofErr w:type="spellStart"/>
      <w:r w:rsidR="008B566D" w:rsidRPr="00FB1827">
        <w:rPr>
          <w:rFonts w:ascii="Courier New" w:hAnsi="Courier New" w:cs="Courier New"/>
          <w:sz w:val="20"/>
          <w:szCs w:val="20"/>
          <w:lang w:val="fr-FR"/>
        </w:rPr>
        <w:t>heroku</w:t>
      </w:r>
      <w:proofErr w:type="spellEnd"/>
      <w:r w:rsidR="008B566D" w:rsidRPr="00FB1827">
        <w:rPr>
          <w:rFonts w:ascii="Courier New" w:hAnsi="Courier New" w:cs="Courier New"/>
          <w:sz w:val="20"/>
          <w:szCs w:val="20"/>
          <w:lang w:val="fr-FR"/>
        </w:rPr>
        <w:t xml:space="preserve"> </w:t>
      </w:r>
      <w:proofErr w:type="spellStart"/>
      <w:r w:rsidR="008B566D" w:rsidRPr="00FB1827">
        <w:rPr>
          <w:rFonts w:ascii="Courier New" w:hAnsi="Courier New" w:cs="Courier New"/>
          <w:sz w:val="20"/>
          <w:szCs w:val="20"/>
          <w:lang w:val="fr-FR"/>
        </w:rPr>
        <w:t>OCPizzaHeroku</w:t>
      </w:r>
      <w:proofErr w:type="spellEnd"/>
    </w:p>
    <w:p w14:paraId="5126F32D" w14:textId="77777777" w:rsidR="008B566D" w:rsidRPr="00053E75" w:rsidRDefault="008B566D" w:rsidP="00053E75">
      <w:pPr>
        <w:pStyle w:val="BodyText"/>
        <w:spacing w:line="276" w:lineRule="auto"/>
        <w:rPr>
          <w:rFonts w:ascii="Helvetica Light" w:hAnsi="Helvetica Light" w:cs="Courier New"/>
          <w:sz w:val="20"/>
          <w:szCs w:val="20"/>
          <w:lang w:val="fr-FR"/>
        </w:rPr>
      </w:pPr>
    </w:p>
    <w:p w14:paraId="218C7BE7" w14:textId="5E4BEF25" w:rsidR="008B566D" w:rsidRPr="00053E75" w:rsidRDefault="008B566D" w:rsidP="00053E75">
      <w:pPr>
        <w:pStyle w:val="BodyText"/>
        <w:spacing w:line="276" w:lineRule="auto"/>
        <w:rPr>
          <w:rFonts w:ascii="Helvetica Light" w:hAnsi="Helvetica Light"/>
        </w:rPr>
      </w:pPr>
      <w:r w:rsidRPr="00053E75">
        <w:rPr>
          <w:rFonts w:ascii="Helvetica Light" w:hAnsi="Helvetica Light"/>
        </w:rPr>
        <w:t xml:space="preserve">Pour </w:t>
      </w:r>
      <w:proofErr w:type="spellStart"/>
      <w:r w:rsidRPr="00053E75">
        <w:rPr>
          <w:rFonts w:ascii="Helvetica Light" w:hAnsi="Helvetica Light"/>
        </w:rPr>
        <w:t>deployer</w:t>
      </w:r>
      <w:proofErr w:type="spellEnd"/>
      <w:r w:rsidRPr="00053E75">
        <w:rPr>
          <w:rFonts w:ascii="Helvetica Light" w:hAnsi="Helvetica Light"/>
        </w:rPr>
        <w:t xml:space="preserve"> notre application nous allons utiliser le command push pour pousser le code du branche main ou master de notre dépôt local à notre dépôt </w:t>
      </w:r>
      <w:proofErr w:type="spellStart"/>
      <w:r w:rsidRPr="00053E75">
        <w:rPr>
          <w:rFonts w:ascii="Helvetica Light" w:hAnsi="Helvetica Light"/>
        </w:rPr>
        <w:t>OCPizzaHeroku</w:t>
      </w:r>
      <w:proofErr w:type="spellEnd"/>
      <w:r w:rsidRPr="00053E75">
        <w:rPr>
          <w:rFonts w:ascii="Helvetica Light" w:hAnsi="Helvetica Light"/>
        </w:rPr>
        <w:t> :</w:t>
      </w:r>
    </w:p>
    <w:p w14:paraId="22224A91" w14:textId="77777777" w:rsidR="008B566D" w:rsidRPr="00053E75" w:rsidRDefault="008B566D" w:rsidP="00053E75">
      <w:pPr>
        <w:pStyle w:val="BodyText"/>
        <w:spacing w:line="276" w:lineRule="auto"/>
        <w:rPr>
          <w:rFonts w:ascii="Helvetica Light" w:hAnsi="Helvetica Light"/>
        </w:rPr>
      </w:pPr>
    </w:p>
    <w:p w14:paraId="255D8201" w14:textId="57619D55" w:rsidR="008B566D" w:rsidRPr="00FB1827" w:rsidRDefault="00FB1827" w:rsidP="00053E75">
      <w:pPr>
        <w:pStyle w:val="BodyText"/>
        <w:spacing w:line="276" w:lineRule="auto"/>
        <w:rPr>
          <w:rFonts w:ascii="Courier New" w:hAnsi="Courier New" w:cs="Courier New"/>
          <w:sz w:val="20"/>
          <w:szCs w:val="20"/>
          <w:lang w:val="en-US"/>
        </w:rPr>
      </w:pPr>
      <w:r w:rsidRPr="00FB1827">
        <w:rPr>
          <w:rFonts w:ascii="Courier New" w:hAnsi="Courier New" w:cs="Courier New"/>
          <w:sz w:val="20"/>
          <w:szCs w:val="20"/>
          <w:lang w:val="en-US"/>
        </w:rPr>
        <w:t xml:space="preserve">$ </w:t>
      </w:r>
      <w:r w:rsidR="008B566D" w:rsidRPr="00FB1827">
        <w:rPr>
          <w:rFonts w:ascii="Courier New" w:hAnsi="Courier New" w:cs="Courier New"/>
          <w:sz w:val="20"/>
          <w:szCs w:val="20"/>
          <w:lang w:val="en-US"/>
        </w:rPr>
        <w:t xml:space="preserve">git push </w:t>
      </w:r>
      <w:proofErr w:type="spellStart"/>
      <w:r w:rsidR="008B566D" w:rsidRPr="00FB1827">
        <w:rPr>
          <w:rFonts w:ascii="Courier New" w:hAnsi="Courier New" w:cs="Courier New"/>
          <w:sz w:val="20"/>
          <w:szCs w:val="20"/>
          <w:lang w:val="en-US"/>
        </w:rPr>
        <w:t>OcPizzaHeroku</w:t>
      </w:r>
      <w:proofErr w:type="spellEnd"/>
      <w:r w:rsidR="008B566D" w:rsidRPr="00FB1827">
        <w:rPr>
          <w:rFonts w:ascii="Courier New" w:hAnsi="Courier New" w:cs="Courier New"/>
          <w:sz w:val="20"/>
          <w:szCs w:val="20"/>
          <w:lang w:val="en-US"/>
        </w:rPr>
        <w:t xml:space="preserve"> main</w:t>
      </w:r>
    </w:p>
    <w:p w14:paraId="6714D2BA" w14:textId="77777777" w:rsidR="008B566D" w:rsidRPr="00053E75" w:rsidRDefault="008B566D" w:rsidP="00053E75">
      <w:pPr>
        <w:pStyle w:val="BodyText"/>
        <w:spacing w:line="276" w:lineRule="auto"/>
        <w:rPr>
          <w:rFonts w:ascii="Helvetica Light" w:hAnsi="Helvetica Light" w:cs="Courier New"/>
          <w:sz w:val="20"/>
          <w:szCs w:val="20"/>
          <w:lang w:val="en-US"/>
        </w:rPr>
      </w:pPr>
    </w:p>
    <w:p w14:paraId="4FFAC699" w14:textId="4B84F98D" w:rsidR="008B566D" w:rsidRDefault="008B566D" w:rsidP="00053E75">
      <w:pPr>
        <w:pStyle w:val="BodyText"/>
        <w:spacing w:line="276" w:lineRule="auto"/>
        <w:rPr>
          <w:rFonts w:ascii="Helvetica Light" w:hAnsi="Helvetica Light"/>
        </w:rPr>
      </w:pPr>
      <w:r w:rsidRPr="00053E75">
        <w:rPr>
          <w:rFonts w:ascii="Helvetica Light" w:hAnsi="Helvetica Light"/>
          <w:lang w:val="fr-FR"/>
        </w:rPr>
        <w:t>Pour sortir du processus de push</w:t>
      </w:r>
      <w:r w:rsidRPr="00053E75">
        <w:rPr>
          <w:rFonts w:ascii="Helvetica Light" w:hAnsi="Helvetica Light"/>
        </w:rPr>
        <w:t xml:space="preserve"> il suffit de faire Ctrl + C, le processus va continuer dans l’arrière-plan, il n’arrête pas le processus de build ou le déploiement.</w:t>
      </w:r>
    </w:p>
    <w:p w14:paraId="4766674C" w14:textId="77777777" w:rsidR="000F239C" w:rsidRPr="00053E75" w:rsidRDefault="000F239C" w:rsidP="00053E75">
      <w:pPr>
        <w:pStyle w:val="BodyText"/>
        <w:spacing w:line="276" w:lineRule="auto"/>
        <w:rPr>
          <w:rFonts w:ascii="Helvetica Light" w:hAnsi="Helvetica Light"/>
          <w:lang w:val="fr-FR"/>
        </w:rPr>
      </w:pPr>
    </w:p>
    <w:p w14:paraId="3704589B" w14:textId="64BACB3F" w:rsidR="001C5CEE" w:rsidRDefault="001C5CEE" w:rsidP="001C5CEE">
      <w:pPr>
        <w:pStyle w:val="Heading2"/>
      </w:pPr>
      <w:bookmarkStart w:id="27" w:name="_Toc93966626"/>
      <w:r>
        <w:t xml:space="preserve">Déploiement d’un serveur de base de données </w:t>
      </w:r>
      <w:bookmarkEnd w:id="27"/>
      <w:r w:rsidR="00053E75">
        <w:rPr>
          <w:lang w:val="fr-FR"/>
        </w:rPr>
        <w:t xml:space="preserve">sur </w:t>
      </w:r>
      <w:proofErr w:type="spellStart"/>
      <w:r w:rsidR="00053E75">
        <w:rPr>
          <w:lang w:val="fr-FR"/>
        </w:rPr>
        <w:t>Heroku</w:t>
      </w:r>
      <w:proofErr w:type="spellEnd"/>
    </w:p>
    <w:p w14:paraId="2EBB44B3" w14:textId="61475B78" w:rsidR="001C5CEE" w:rsidRPr="00053E75" w:rsidRDefault="001C5CEE" w:rsidP="00053E75">
      <w:pPr>
        <w:pStyle w:val="BodyText"/>
        <w:spacing w:line="276" w:lineRule="auto"/>
        <w:rPr>
          <w:rFonts w:ascii="Helvetica Light" w:hAnsi="Helvetica Light"/>
        </w:rPr>
      </w:pPr>
    </w:p>
    <w:p w14:paraId="098CFFA3" w14:textId="66ADCAE7" w:rsidR="001C5CEE" w:rsidRDefault="007822A2" w:rsidP="007822A2">
      <w:pPr>
        <w:pStyle w:val="Heading3"/>
      </w:pPr>
      <w:bookmarkStart w:id="28" w:name="_Toc93966627"/>
      <w:r>
        <w:t xml:space="preserve">Démarrer un instance </w:t>
      </w:r>
      <w:bookmarkEnd w:id="28"/>
      <w:proofErr w:type="spellStart"/>
      <w:r w:rsidR="00FB1827">
        <w:rPr>
          <w:lang w:val="fr-FR"/>
        </w:rPr>
        <w:t>Heroku</w:t>
      </w:r>
      <w:proofErr w:type="spellEnd"/>
      <w:r w:rsidR="00FB1827">
        <w:rPr>
          <w:lang w:val="fr-FR"/>
        </w:rPr>
        <w:t xml:space="preserve"> </w:t>
      </w:r>
      <w:proofErr w:type="spellStart"/>
      <w:r w:rsidR="00FB1827">
        <w:rPr>
          <w:lang w:val="fr-FR"/>
        </w:rPr>
        <w:t>Postgres</w:t>
      </w:r>
      <w:proofErr w:type="spellEnd"/>
    </w:p>
    <w:p w14:paraId="6796E731" w14:textId="0D91B36A" w:rsidR="003F6FA4" w:rsidRDefault="003F6FA4" w:rsidP="00053E75">
      <w:pPr>
        <w:pStyle w:val="BodyText"/>
        <w:spacing w:line="276" w:lineRule="auto"/>
        <w:rPr>
          <w:rFonts w:ascii="Helvetica Light" w:hAnsi="Helvetica Light"/>
          <w:lang w:val="fr-FR"/>
        </w:rPr>
      </w:pPr>
      <w:r>
        <w:rPr>
          <w:rFonts w:ascii="Helvetica Light" w:hAnsi="Helvetica Light"/>
          <w:lang w:val="fr-FR"/>
        </w:rPr>
        <w:t>Pour commencer le d</w:t>
      </w:r>
      <w:r w:rsidR="00AA322D">
        <w:rPr>
          <w:rFonts w:ascii="Helvetica Light" w:hAnsi="Helvetica Light"/>
          <w:lang w:val="fr-FR"/>
        </w:rPr>
        <w:t>é</w:t>
      </w:r>
      <w:r>
        <w:rPr>
          <w:rFonts w:ascii="Helvetica Light" w:hAnsi="Helvetica Light"/>
          <w:lang w:val="fr-FR"/>
        </w:rPr>
        <w:t xml:space="preserve">ploiement de notre base de </w:t>
      </w:r>
      <w:r w:rsidR="00C4473B">
        <w:rPr>
          <w:rFonts w:ascii="Helvetica Light" w:hAnsi="Helvetica Light"/>
          <w:lang w:val="fr-FR"/>
        </w:rPr>
        <w:t>données</w:t>
      </w:r>
      <w:r>
        <w:rPr>
          <w:rFonts w:ascii="Helvetica Light" w:hAnsi="Helvetica Light"/>
          <w:lang w:val="fr-FR"/>
        </w:rPr>
        <w:t xml:space="preserve"> nous allons provisionner un plan </w:t>
      </w:r>
      <w:proofErr w:type="spellStart"/>
      <w:r>
        <w:rPr>
          <w:rFonts w:ascii="Helvetica Light" w:hAnsi="Helvetica Light"/>
          <w:lang w:val="fr-FR"/>
        </w:rPr>
        <w:t>Heroku</w:t>
      </w:r>
      <w:proofErr w:type="spellEnd"/>
      <w:r>
        <w:rPr>
          <w:rFonts w:ascii="Helvetica Light" w:hAnsi="Helvetica Light"/>
          <w:lang w:val="fr-FR"/>
        </w:rPr>
        <w:t xml:space="preserve"> en précisant le nom du plan et la version de PostgreSQL désirée</w:t>
      </w:r>
    </w:p>
    <w:p w14:paraId="433E225B" w14:textId="77777777" w:rsidR="00A83FF9" w:rsidRDefault="00A83FF9" w:rsidP="00053E75">
      <w:pPr>
        <w:pStyle w:val="BodyText"/>
        <w:spacing w:line="276" w:lineRule="auto"/>
        <w:rPr>
          <w:rFonts w:ascii="Helvetica Light" w:hAnsi="Helvetica Light"/>
          <w:lang w:val="fr-FR"/>
        </w:rPr>
      </w:pPr>
    </w:p>
    <w:p w14:paraId="1FCEAF22" w14:textId="3C0D9224" w:rsidR="00AA322D" w:rsidRPr="00A83FF9" w:rsidRDefault="00AA322D" w:rsidP="00A83FF9">
      <w:r w:rsidRPr="00A83FF9">
        <w:rPr>
          <w:rFonts w:ascii="Courier New" w:hAnsi="Courier New" w:cs="Courier New"/>
          <w:sz w:val="20"/>
          <w:szCs w:val="20"/>
          <w:lang w:val="en-US"/>
        </w:rPr>
        <w:t xml:space="preserve">$ </w:t>
      </w:r>
      <w:proofErr w:type="spellStart"/>
      <w:r w:rsidRPr="00A83FF9">
        <w:rPr>
          <w:rFonts w:ascii="Courier New" w:hAnsi="Courier New" w:cs="Courier New"/>
          <w:sz w:val="20"/>
          <w:szCs w:val="20"/>
          <w:lang w:val="en-US"/>
        </w:rPr>
        <w:t>heroku</w:t>
      </w:r>
      <w:proofErr w:type="spellEnd"/>
      <w:r w:rsidRPr="00A83FF9">
        <w:rPr>
          <w:rFonts w:ascii="Courier New" w:hAnsi="Courier New" w:cs="Courier New"/>
          <w:sz w:val="20"/>
          <w:szCs w:val="20"/>
          <w:lang w:val="en-US"/>
        </w:rPr>
        <w:t xml:space="preserve"> </w:t>
      </w:r>
      <w:proofErr w:type="gramStart"/>
      <w:r w:rsidRPr="00A83FF9">
        <w:rPr>
          <w:rFonts w:ascii="Courier New" w:hAnsi="Courier New" w:cs="Courier New"/>
          <w:sz w:val="20"/>
          <w:szCs w:val="20"/>
          <w:lang w:val="en-US"/>
        </w:rPr>
        <w:t>addons :</w:t>
      </w:r>
      <w:proofErr w:type="gramEnd"/>
      <w:r w:rsidRPr="00A83FF9">
        <w:rPr>
          <w:rFonts w:ascii="Courier New" w:hAnsi="Courier New" w:cs="Courier New"/>
          <w:sz w:val="20"/>
          <w:szCs w:val="20"/>
          <w:lang w:val="en-US"/>
        </w:rPr>
        <w:t xml:space="preserve"> cr</w:t>
      </w:r>
      <w:r w:rsidRPr="00A83FF9">
        <w:rPr>
          <w:rFonts w:ascii="Courier New" w:hAnsi="Courier New" w:cs="Courier New"/>
          <w:sz w:val="20"/>
          <w:szCs w:val="20"/>
          <w:lang w:val="en-US"/>
        </w:rPr>
        <w:t>eate</w:t>
      </w:r>
      <w:r w:rsidRPr="00A83FF9">
        <w:rPr>
          <w:rFonts w:ascii="Courier New" w:hAnsi="Courier New" w:cs="Courier New"/>
          <w:sz w:val="20"/>
          <w:szCs w:val="20"/>
          <w:lang w:val="en-US"/>
        </w:rPr>
        <w:t xml:space="preserve"> </w:t>
      </w:r>
      <w:r w:rsidR="00A83FF9">
        <w:rPr>
          <w:rStyle w:val="HTMLCode"/>
        </w:rPr>
        <w:t>heroku-postgresql:standard-2</w:t>
      </w:r>
      <w:r w:rsidR="00A83FF9" w:rsidRPr="00A83FF9">
        <w:rPr>
          <w:rStyle w:val="HTMLCode"/>
          <w:lang w:val="en-US"/>
        </w:rPr>
        <w:t xml:space="preserve"> </w:t>
      </w:r>
      <w:r w:rsidRPr="00A83FF9">
        <w:rPr>
          <w:rFonts w:ascii="Courier New" w:hAnsi="Courier New" w:cs="Courier New"/>
          <w:sz w:val="20"/>
          <w:szCs w:val="20"/>
          <w:lang w:val="en-US"/>
        </w:rPr>
        <w:t>: standard --version=12</w:t>
      </w:r>
    </w:p>
    <w:p w14:paraId="6D636CD7" w14:textId="77777777" w:rsidR="00A83FF9" w:rsidRPr="00AA322D" w:rsidRDefault="00A83FF9" w:rsidP="00053E75">
      <w:pPr>
        <w:pStyle w:val="BodyText"/>
        <w:spacing w:line="276" w:lineRule="auto"/>
        <w:rPr>
          <w:rFonts w:ascii="Courier New" w:hAnsi="Courier New" w:cs="Courier New"/>
          <w:lang w:val="en-US"/>
        </w:rPr>
      </w:pPr>
    </w:p>
    <w:p w14:paraId="775E2132" w14:textId="0F26AC93" w:rsidR="00AA322D" w:rsidRDefault="00AA322D" w:rsidP="00053E75">
      <w:pPr>
        <w:pStyle w:val="BodyText"/>
        <w:spacing w:line="276" w:lineRule="auto"/>
        <w:rPr>
          <w:rFonts w:ascii="Helvetica Light" w:hAnsi="Helvetica Light"/>
          <w:lang w:val="fr-FR"/>
        </w:rPr>
      </w:pPr>
      <w:r w:rsidRPr="00AA322D">
        <w:rPr>
          <w:rFonts w:ascii="Helvetica Light" w:hAnsi="Helvetica Light"/>
          <w:lang w:val="fr-FR"/>
        </w:rPr>
        <w:t>Pendant le processus de provi</w:t>
      </w:r>
      <w:r>
        <w:rPr>
          <w:rFonts w:ascii="Helvetica Light" w:hAnsi="Helvetica Light"/>
          <w:lang w:val="fr-FR"/>
        </w:rPr>
        <w:t>sionnement un DATABASE_URL est ajouté à la configuration de notre application. Le DATABASE_URL contient l’URL que l’application utilise pour accéder à la base de données.</w:t>
      </w:r>
    </w:p>
    <w:p w14:paraId="59B739A6" w14:textId="380C6ED8" w:rsidR="00AA322D" w:rsidRDefault="00AA322D" w:rsidP="00053E75">
      <w:pPr>
        <w:pStyle w:val="BodyText"/>
        <w:spacing w:line="276" w:lineRule="auto"/>
        <w:rPr>
          <w:rFonts w:ascii="Helvetica Light" w:hAnsi="Helvetica Light"/>
          <w:lang w:val="fr-FR"/>
        </w:rPr>
      </w:pPr>
      <w:r>
        <w:rPr>
          <w:rFonts w:ascii="Helvetica Light" w:hAnsi="Helvetica Light"/>
          <w:lang w:val="fr-FR"/>
        </w:rPr>
        <w:t xml:space="preserve">Quand le processus </w:t>
      </w:r>
      <w:proofErr w:type="gramStart"/>
      <w:r>
        <w:rPr>
          <w:rFonts w:ascii="Helvetica Light" w:hAnsi="Helvetica Light"/>
          <w:lang w:val="fr-FR"/>
        </w:rPr>
        <w:t>est</w:t>
      </w:r>
      <w:proofErr w:type="gramEnd"/>
      <w:r>
        <w:rPr>
          <w:rFonts w:ascii="Helvetica Light" w:hAnsi="Helvetica Light"/>
          <w:lang w:val="fr-FR"/>
        </w:rPr>
        <w:t xml:space="preserve"> terminé une base de donnée PostgreSQL vide est provisionnée.</w:t>
      </w:r>
    </w:p>
    <w:p w14:paraId="500522FE" w14:textId="701C51E6" w:rsidR="00AA322D" w:rsidRDefault="00AA322D" w:rsidP="00053E75">
      <w:pPr>
        <w:pStyle w:val="BodyText"/>
        <w:spacing w:line="276" w:lineRule="auto"/>
        <w:rPr>
          <w:rFonts w:ascii="Helvetica Light" w:hAnsi="Helvetica Light"/>
          <w:lang w:val="fr-FR"/>
        </w:rPr>
      </w:pPr>
    </w:p>
    <w:p w14:paraId="097EC66A" w14:textId="557F984A" w:rsidR="00AA322D" w:rsidRDefault="00AA322D" w:rsidP="00053E75">
      <w:pPr>
        <w:pStyle w:val="BodyText"/>
        <w:spacing w:line="276" w:lineRule="auto"/>
        <w:rPr>
          <w:rFonts w:ascii="Helvetica Light" w:hAnsi="Helvetica Light"/>
          <w:lang w:val="fr-FR"/>
        </w:rPr>
      </w:pPr>
      <w:proofErr w:type="spellStart"/>
      <w:r>
        <w:rPr>
          <w:rFonts w:ascii="Helvetica Light" w:hAnsi="Helvetica Light"/>
          <w:lang w:val="fr-FR"/>
        </w:rPr>
        <w:t>Hero</w:t>
      </w:r>
      <w:r w:rsidR="003A0345">
        <w:rPr>
          <w:rFonts w:ascii="Helvetica Light" w:hAnsi="Helvetica Light"/>
          <w:lang w:val="fr-FR"/>
        </w:rPr>
        <w:t>k</w:t>
      </w:r>
      <w:r>
        <w:rPr>
          <w:rFonts w:ascii="Helvetica Light" w:hAnsi="Helvetica Light"/>
          <w:lang w:val="fr-FR"/>
        </w:rPr>
        <w:t>u</w:t>
      </w:r>
      <w:proofErr w:type="spellEnd"/>
      <w:r>
        <w:rPr>
          <w:rFonts w:ascii="Helvetica Light" w:hAnsi="Helvetica Light"/>
          <w:lang w:val="fr-FR"/>
        </w:rPr>
        <w:t xml:space="preserve"> recommande d’utiliser l’application </w:t>
      </w:r>
      <w:proofErr w:type="spellStart"/>
      <w:r w:rsidR="003A0345">
        <w:rPr>
          <w:rFonts w:ascii="Helvetica Light" w:hAnsi="Helvetica Light"/>
          <w:lang w:val="fr-FR"/>
        </w:rPr>
        <w:t>Postgres</w:t>
      </w:r>
      <w:proofErr w:type="spellEnd"/>
      <w:r w:rsidR="003A0345">
        <w:rPr>
          <w:rFonts w:ascii="Helvetica Light" w:hAnsi="Helvetica Light"/>
          <w:lang w:val="fr-FR"/>
        </w:rPr>
        <w:t xml:space="preserve"> pour assurer la parité entre les différents environnements.</w:t>
      </w:r>
    </w:p>
    <w:p w14:paraId="5B3F547B" w14:textId="1A537728" w:rsidR="003A0345" w:rsidRDefault="003A0345" w:rsidP="00053E75">
      <w:pPr>
        <w:pStyle w:val="BodyText"/>
        <w:spacing w:line="276" w:lineRule="auto"/>
        <w:rPr>
          <w:rFonts w:ascii="Helvetica Light" w:hAnsi="Helvetica Light"/>
          <w:lang w:val="fr-FR"/>
        </w:rPr>
      </w:pPr>
      <w:hyperlink r:id="rId23" w:history="1">
        <w:r w:rsidRPr="00125D91">
          <w:rPr>
            <w:rStyle w:val="Hyperlink"/>
            <w:rFonts w:ascii="Helvetica Light" w:hAnsi="Helvetica Light"/>
            <w:lang w:val="fr-FR" w:eastAsia="en-GB" w:bidi="ar-SA"/>
          </w:rPr>
          <w:t>https://postgresapp.com/</w:t>
        </w:r>
      </w:hyperlink>
    </w:p>
    <w:p w14:paraId="0F0F0789" w14:textId="77777777" w:rsidR="00A83FF9" w:rsidRDefault="00A83FF9" w:rsidP="00053E75">
      <w:pPr>
        <w:pStyle w:val="BodyText"/>
        <w:spacing w:line="276" w:lineRule="auto"/>
        <w:rPr>
          <w:rFonts w:ascii="Helvetica Light" w:hAnsi="Helvetica Light"/>
          <w:lang w:val="fr-FR"/>
        </w:rPr>
      </w:pPr>
    </w:p>
    <w:p w14:paraId="3F1A3946" w14:textId="0B9B34E0" w:rsidR="003A0345" w:rsidRDefault="009734E3" w:rsidP="00053E75">
      <w:pPr>
        <w:pStyle w:val="BodyText"/>
        <w:spacing w:line="276" w:lineRule="auto"/>
        <w:rPr>
          <w:rFonts w:ascii="Helvetica Light" w:hAnsi="Helvetica Light"/>
          <w:lang w:val="fr-FR"/>
        </w:rPr>
      </w:pPr>
      <w:r>
        <w:rPr>
          <w:rFonts w:ascii="Helvetica Light" w:hAnsi="Helvetica Light"/>
          <w:lang w:val="fr-FR"/>
        </w:rPr>
        <w:t>Après</w:t>
      </w:r>
      <w:r w:rsidR="003A0345">
        <w:rPr>
          <w:rFonts w:ascii="Helvetica Light" w:hAnsi="Helvetica Light"/>
          <w:lang w:val="fr-FR"/>
        </w:rPr>
        <w:t xml:space="preserve"> avoir installé l’application </w:t>
      </w:r>
      <w:proofErr w:type="spellStart"/>
      <w:r w:rsidR="003A0345">
        <w:rPr>
          <w:rFonts w:ascii="Helvetica Light" w:hAnsi="Helvetica Light"/>
          <w:lang w:val="fr-FR"/>
        </w:rPr>
        <w:t>Postgres</w:t>
      </w:r>
      <w:proofErr w:type="spellEnd"/>
      <w:r w:rsidR="003A0345">
        <w:rPr>
          <w:rFonts w:ascii="Helvetica Light" w:hAnsi="Helvetica Light"/>
          <w:lang w:val="fr-FR"/>
        </w:rPr>
        <w:t xml:space="preserve"> il faut exporter </w:t>
      </w:r>
      <w:r w:rsidR="00A83FF9">
        <w:rPr>
          <w:rFonts w:ascii="Helvetica Light" w:hAnsi="Helvetica Light"/>
          <w:lang w:val="fr-FR"/>
        </w:rPr>
        <w:t>la variable</w:t>
      </w:r>
      <w:r w:rsidR="003A0345">
        <w:rPr>
          <w:rFonts w:ascii="Helvetica Light" w:hAnsi="Helvetica Light"/>
          <w:lang w:val="fr-FR"/>
        </w:rPr>
        <w:t xml:space="preserve"> de DATABASE_URL pour que notre application puisse s’y connecter.</w:t>
      </w:r>
    </w:p>
    <w:p w14:paraId="55D63439" w14:textId="61E96B6D" w:rsidR="003A0345" w:rsidRPr="00A83FF9" w:rsidRDefault="003A0345" w:rsidP="00053E75">
      <w:pPr>
        <w:pStyle w:val="BodyText"/>
        <w:spacing w:line="276" w:lineRule="auto"/>
        <w:rPr>
          <w:rFonts w:ascii="Courier New" w:hAnsi="Courier New" w:cs="Courier New"/>
          <w:sz w:val="20"/>
          <w:szCs w:val="20"/>
          <w:lang w:val="en-US"/>
        </w:rPr>
      </w:pPr>
      <w:r w:rsidRPr="00A83FF9">
        <w:rPr>
          <w:rFonts w:ascii="Courier New" w:hAnsi="Courier New" w:cs="Courier New"/>
          <w:sz w:val="20"/>
          <w:szCs w:val="20"/>
          <w:lang w:val="en-US"/>
        </w:rPr>
        <w:t>$ export DATABASE_URL=postgres://$(whoami)</w:t>
      </w:r>
    </w:p>
    <w:p w14:paraId="52CB1E65" w14:textId="522D22C3" w:rsidR="009734E3" w:rsidRDefault="009734E3" w:rsidP="00053E75">
      <w:pPr>
        <w:pStyle w:val="BodyText"/>
        <w:spacing w:line="276" w:lineRule="auto"/>
        <w:rPr>
          <w:rFonts w:ascii="Helvetica Light" w:hAnsi="Helvetica Light"/>
          <w:lang w:val="en-US"/>
        </w:rPr>
      </w:pPr>
    </w:p>
    <w:p w14:paraId="289B6AF5" w14:textId="297D43AE" w:rsidR="000F239C" w:rsidRPr="000F239C" w:rsidRDefault="000F239C" w:rsidP="00053E75">
      <w:pPr>
        <w:pStyle w:val="BodyText"/>
        <w:spacing w:line="276" w:lineRule="auto"/>
        <w:rPr>
          <w:rFonts w:ascii="Helvetica Light" w:hAnsi="Helvetica Light"/>
          <w:lang w:val="fr-FR"/>
        </w:rPr>
      </w:pPr>
      <w:r w:rsidRPr="000F239C">
        <w:rPr>
          <w:rFonts w:ascii="Helvetica Light" w:hAnsi="Helvetica Light"/>
          <w:lang w:val="fr-FR"/>
        </w:rPr>
        <w:t>Le fichier de configuration DATABASE_URL d’</w:t>
      </w:r>
      <w:r w:rsidR="00FC6AF1">
        <w:rPr>
          <w:rFonts w:ascii="Helvetica Light" w:hAnsi="Helvetica Light"/>
          <w:lang w:val="fr-FR"/>
        </w:rPr>
        <w:t xml:space="preserve">une application désigne la base de données prioritaire sur </w:t>
      </w:r>
      <w:proofErr w:type="spellStart"/>
      <w:r w:rsidR="00FC6AF1">
        <w:rPr>
          <w:rFonts w:ascii="Helvetica Light" w:hAnsi="Helvetica Light"/>
          <w:lang w:val="fr-FR"/>
        </w:rPr>
        <w:t>Heroku</w:t>
      </w:r>
      <w:proofErr w:type="spellEnd"/>
      <w:r w:rsidR="00FC6AF1">
        <w:rPr>
          <w:rFonts w:ascii="Helvetica Light" w:hAnsi="Helvetica Light"/>
          <w:lang w:val="fr-FR"/>
        </w:rPr>
        <w:t xml:space="preserve"> </w:t>
      </w:r>
      <w:proofErr w:type="spellStart"/>
      <w:r w:rsidR="00FC6AF1">
        <w:rPr>
          <w:rFonts w:ascii="Helvetica Light" w:hAnsi="Helvetica Light"/>
          <w:lang w:val="fr-FR"/>
        </w:rPr>
        <w:t>Postgres</w:t>
      </w:r>
      <w:proofErr w:type="spellEnd"/>
      <w:r w:rsidR="00FC6AF1">
        <w:rPr>
          <w:rFonts w:ascii="Helvetica Light" w:hAnsi="Helvetica Light"/>
          <w:lang w:val="fr-FR"/>
        </w:rPr>
        <w:t xml:space="preserve"> (il peut y en avoir plusieurs) Pour des applications avec une seule base de données, son URL est assignée d’une manière automatique.</w:t>
      </w:r>
    </w:p>
    <w:p w14:paraId="09638ABE" w14:textId="77777777" w:rsidR="00A83FF9" w:rsidRDefault="00A83FF9" w:rsidP="009734E3"/>
    <w:p w14:paraId="7711AD85" w14:textId="7B64696F" w:rsidR="009734E3" w:rsidRDefault="009734E3" w:rsidP="00053E75">
      <w:pPr>
        <w:pStyle w:val="BodyText"/>
        <w:spacing w:line="276" w:lineRule="auto"/>
        <w:rPr>
          <w:rFonts w:ascii="Helvetica Light" w:hAnsi="Helvetica Light"/>
          <w:lang w:val="fr-FR"/>
        </w:rPr>
      </w:pPr>
      <w:r>
        <w:rPr>
          <w:rFonts w:ascii="Helvetica Light" w:hAnsi="Helvetica Light"/>
          <w:lang w:val="fr-FR"/>
        </w:rPr>
        <w:t>Pour établir une session avec la base de données distant il suffit de faire la commande :</w:t>
      </w:r>
    </w:p>
    <w:p w14:paraId="2332E7A9" w14:textId="1E0ECC9E" w:rsidR="009734E3" w:rsidRDefault="009734E3" w:rsidP="009734E3">
      <w:pPr>
        <w:pStyle w:val="HTMLPreformatted"/>
        <w:rPr>
          <w:rStyle w:val="token"/>
        </w:rPr>
      </w:pPr>
      <w:r w:rsidRPr="009734E3">
        <w:rPr>
          <w:lang w:val="fr-FR"/>
        </w:rPr>
        <w:t xml:space="preserve">$ </w:t>
      </w:r>
      <w:r>
        <w:rPr>
          <w:rStyle w:val="token"/>
        </w:rPr>
        <w:t xml:space="preserve">heroku </w:t>
      </w:r>
      <w:proofErr w:type="gramStart"/>
      <w:r>
        <w:rPr>
          <w:rStyle w:val="token"/>
        </w:rPr>
        <w:t>pg:psql</w:t>
      </w:r>
      <w:proofErr w:type="gramEnd"/>
    </w:p>
    <w:p w14:paraId="38CC9967" w14:textId="77777777" w:rsidR="009734E3" w:rsidRDefault="009734E3" w:rsidP="009734E3">
      <w:pPr>
        <w:pStyle w:val="HTMLPreformatted"/>
        <w:rPr>
          <w:rStyle w:val="token"/>
        </w:rPr>
      </w:pPr>
    </w:p>
    <w:p w14:paraId="420CA436" w14:textId="77777777" w:rsidR="009734E3" w:rsidRPr="009734E3" w:rsidRDefault="009734E3" w:rsidP="009734E3">
      <w:pPr>
        <w:pStyle w:val="HTMLPreformatted"/>
      </w:pPr>
    </w:p>
    <w:p w14:paraId="58E0B305" w14:textId="77777777" w:rsidR="00A83FF9" w:rsidRDefault="00A83FF9" w:rsidP="00053E75">
      <w:pPr>
        <w:pStyle w:val="BodyText"/>
        <w:spacing w:line="276" w:lineRule="auto"/>
        <w:rPr>
          <w:rFonts w:ascii="Helvetica Light" w:hAnsi="Helvetica Light"/>
          <w:lang w:val="fr-FR"/>
        </w:rPr>
      </w:pPr>
    </w:p>
    <w:p w14:paraId="6E0CA155" w14:textId="5C483330" w:rsidR="009734E3" w:rsidRDefault="009734E3" w:rsidP="00053E75">
      <w:pPr>
        <w:pStyle w:val="BodyText"/>
        <w:spacing w:line="276" w:lineRule="auto"/>
        <w:rPr>
          <w:rFonts w:ascii="Helvetica Light" w:hAnsi="Helvetica Light"/>
          <w:lang w:val="fr-FR"/>
        </w:rPr>
      </w:pPr>
      <w:r>
        <w:rPr>
          <w:rFonts w:ascii="Helvetica Light" w:hAnsi="Helvetica Light"/>
          <w:lang w:val="fr-FR"/>
        </w:rPr>
        <w:t>Pour transférer des données de notre base de données local :</w:t>
      </w:r>
    </w:p>
    <w:p w14:paraId="3D3E8D4B" w14:textId="562DCCB2" w:rsidR="009734E3" w:rsidRDefault="009734E3" w:rsidP="009734E3">
      <w:pPr>
        <w:pStyle w:val="HTMLPreformatted"/>
        <w:rPr>
          <w:rStyle w:val="token"/>
          <w:lang w:val="fr-FR"/>
        </w:rPr>
      </w:pPr>
      <w:r w:rsidRPr="009734E3">
        <w:rPr>
          <w:rFonts w:ascii="Helvetica Light" w:hAnsi="Helvetica Light"/>
          <w:lang w:val="fr-FR"/>
        </w:rPr>
        <w:t>$</w:t>
      </w:r>
      <w:r w:rsidRPr="009734E3">
        <w:rPr>
          <w:rStyle w:val="Puces"/>
        </w:rPr>
        <w:t xml:space="preserve"> </w:t>
      </w:r>
      <w:r>
        <w:rPr>
          <w:rStyle w:val="token"/>
        </w:rPr>
        <w:t xml:space="preserve">heroku </w:t>
      </w:r>
      <w:proofErr w:type="gramStart"/>
      <w:r>
        <w:rPr>
          <w:rStyle w:val="token"/>
        </w:rPr>
        <w:t>pg:push</w:t>
      </w:r>
      <w:proofErr w:type="gramEnd"/>
      <w:r>
        <w:rPr>
          <w:rStyle w:val="token"/>
        </w:rPr>
        <w:t xml:space="preserve"> </w:t>
      </w:r>
      <w:r>
        <w:rPr>
          <w:rStyle w:val="token"/>
          <w:lang w:val="fr-FR"/>
        </w:rPr>
        <w:t>&lt;</w:t>
      </w:r>
      <w:r>
        <w:rPr>
          <w:rStyle w:val="token"/>
        </w:rPr>
        <w:t>mylocaldb</w:t>
      </w:r>
      <w:r>
        <w:rPr>
          <w:rStyle w:val="token"/>
          <w:lang w:val="fr-FR"/>
        </w:rPr>
        <w:t>&gt;</w:t>
      </w:r>
      <w:r>
        <w:rPr>
          <w:rStyle w:val="token"/>
        </w:rPr>
        <w:t xml:space="preserve"> HEROKU_POSTGRESQL_</w:t>
      </w:r>
      <w:r w:rsidRPr="009734E3">
        <w:rPr>
          <w:rStyle w:val="token"/>
          <w:lang w:val="fr-FR"/>
        </w:rPr>
        <w:t>&lt;DBCOLOR&gt;</w:t>
      </w:r>
      <w:r>
        <w:rPr>
          <w:rStyle w:val="token"/>
        </w:rPr>
        <w:t xml:space="preserve"> --app </w:t>
      </w:r>
      <w:proofErr w:type="spellStart"/>
      <w:r w:rsidRPr="009734E3">
        <w:rPr>
          <w:rStyle w:val="token"/>
          <w:lang w:val="fr-FR"/>
        </w:rPr>
        <w:t>OCPizza</w:t>
      </w:r>
      <w:proofErr w:type="spellEnd"/>
    </w:p>
    <w:p w14:paraId="3612AECB" w14:textId="05C86B54" w:rsidR="009734E3" w:rsidRDefault="009734E3" w:rsidP="009734E3">
      <w:pPr>
        <w:pStyle w:val="HTMLPreformatted"/>
        <w:rPr>
          <w:rStyle w:val="token"/>
          <w:lang w:val="fr-FR"/>
        </w:rPr>
      </w:pPr>
    </w:p>
    <w:p w14:paraId="74CA373A" w14:textId="3FC0D684" w:rsidR="009734E3" w:rsidRPr="009734E3" w:rsidRDefault="009734E3" w:rsidP="009734E3">
      <w:pPr>
        <w:pStyle w:val="HTMLPreformatted"/>
        <w:rPr>
          <w:lang w:val="fr-FR"/>
        </w:rPr>
      </w:pPr>
    </w:p>
    <w:p w14:paraId="1CD80351" w14:textId="77777777" w:rsidR="003F6FA4" w:rsidRPr="009734E3" w:rsidRDefault="003F6FA4" w:rsidP="00053E75">
      <w:pPr>
        <w:pStyle w:val="BodyText"/>
        <w:spacing w:line="276" w:lineRule="auto"/>
        <w:rPr>
          <w:rFonts w:ascii="Helvetica Light" w:hAnsi="Helvetica Light"/>
          <w:lang w:val="fr-FR"/>
        </w:rPr>
      </w:pPr>
    </w:p>
    <w:p w14:paraId="6E770829" w14:textId="07CF0069" w:rsidR="003F6FA4" w:rsidRDefault="009734E3" w:rsidP="00053E75">
      <w:pPr>
        <w:pStyle w:val="BodyText"/>
        <w:spacing w:line="276" w:lineRule="auto"/>
        <w:rPr>
          <w:rFonts w:ascii="Helvetica Light" w:hAnsi="Helvetica Light"/>
          <w:lang w:val="fr-FR"/>
        </w:rPr>
      </w:pPr>
      <w:r>
        <w:rPr>
          <w:rFonts w:ascii="Helvetica Light" w:hAnsi="Helvetica Light"/>
          <w:lang w:val="fr-FR"/>
        </w:rPr>
        <w:t>Pour consulter d’autres commandes CLI</w:t>
      </w:r>
      <w:r w:rsidR="00A83FF9">
        <w:rPr>
          <w:rFonts w:ascii="Helvetica Light" w:hAnsi="Helvetica Light"/>
          <w:lang w:val="fr-FR"/>
        </w:rPr>
        <w:t xml:space="preserve"> consulter ce lien :</w:t>
      </w:r>
    </w:p>
    <w:p w14:paraId="2B4F5EB0" w14:textId="0BCE6BF3" w:rsidR="00A83FF9" w:rsidRDefault="00A83FF9" w:rsidP="00053E75">
      <w:pPr>
        <w:pStyle w:val="BodyText"/>
        <w:spacing w:line="276" w:lineRule="auto"/>
        <w:rPr>
          <w:rFonts w:ascii="Helvetica Light" w:hAnsi="Helvetica Light"/>
          <w:lang w:val="fr-FR"/>
        </w:rPr>
      </w:pPr>
      <w:hyperlink r:id="rId24" w:history="1">
        <w:r w:rsidRPr="00125D91">
          <w:rPr>
            <w:rStyle w:val="Hyperlink"/>
            <w:rFonts w:ascii="Helvetica Light" w:hAnsi="Helvetica Light"/>
            <w:lang w:val="fr-FR" w:eastAsia="en-GB" w:bidi="ar-SA"/>
          </w:rPr>
          <w:t>https://devcenter.heroku.com/articles/managing-heroku-postgres-using-cli#pg-push-and-pg-pull</w:t>
        </w:r>
      </w:hyperlink>
    </w:p>
    <w:p w14:paraId="4379471D" w14:textId="7173050A" w:rsidR="00A83FF9" w:rsidRDefault="00A83FF9" w:rsidP="00053E75">
      <w:pPr>
        <w:pStyle w:val="BodyText"/>
        <w:spacing w:line="276" w:lineRule="auto"/>
        <w:rPr>
          <w:rFonts w:ascii="Helvetica Light" w:hAnsi="Helvetica Light"/>
          <w:lang w:val="fr-FR"/>
        </w:rPr>
      </w:pPr>
    </w:p>
    <w:p w14:paraId="649549CA" w14:textId="76243CBA" w:rsidR="00C4473B" w:rsidRDefault="00C4473B" w:rsidP="00053E75">
      <w:pPr>
        <w:pStyle w:val="BodyText"/>
        <w:spacing w:line="276" w:lineRule="auto"/>
        <w:rPr>
          <w:rFonts w:ascii="Helvetica Light" w:hAnsi="Helvetica Light"/>
          <w:lang w:val="fr-FR"/>
        </w:rPr>
      </w:pPr>
      <w:r>
        <w:rPr>
          <w:rFonts w:ascii="Helvetica Light" w:hAnsi="Helvetica Light"/>
          <w:lang w:val="fr-FR"/>
        </w:rPr>
        <w:t xml:space="preserve">Pour établir la connexion entre notre application et notre base de données, nous allons dans le directory de </w:t>
      </w:r>
      <w:proofErr w:type="spellStart"/>
      <w:r>
        <w:rPr>
          <w:rFonts w:ascii="Helvetica Light" w:hAnsi="Helvetica Light"/>
          <w:lang w:val="fr-FR"/>
        </w:rPr>
        <w:t>l’app</w:t>
      </w:r>
      <w:proofErr w:type="spellEnd"/>
      <w:r>
        <w:rPr>
          <w:rFonts w:ascii="Helvetica Light" w:hAnsi="Helvetica Light"/>
          <w:lang w:val="fr-FR"/>
        </w:rPr>
        <w:t xml:space="preserve"> </w:t>
      </w:r>
      <w:proofErr w:type="spellStart"/>
      <w:r>
        <w:rPr>
          <w:rFonts w:ascii="Helvetica Light" w:hAnsi="Helvetica Light"/>
          <w:lang w:val="fr-FR"/>
        </w:rPr>
        <w:t>OCPizza</w:t>
      </w:r>
      <w:proofErr w:type="spellEnd"/>
      <w:r>
        <w:rPr>
          <w:rFonts w:ascii="Helvetica Light" w:hAnsi="Helvetica Light"/>
          <w:lang w:val="fr-FR"/>
        </w:rPr>
        <w:t xml:space="preserve"> dans le Terminal et nous exécutons la commande suivante :</w:t>
      </w:r>
    </w:p>
    <w:p w14:paraId="09343970" w14:textId="2AED4DA0" w:rsidR="00C4473B" w:rsidRDefault="00C4473B" w:rsidP="00C4473B">
      <w:pPr>
        <w:pStyle w:val="HTMLPreformatted"/>
        <w:rPr>
          <w:rStyle w:val="HTMLCode"/>
        </w:rPr>
      </w:pPr>
      <w:r>
        <w:rPr>
          <w:rStyle w:val="HTMLCode"/>
          <w:lang w:val="fr-FR"/>
        </w:rPr>
        <w:t xml:space="preserve">$ </w:t>
      </w:r>
      <w:r>
        <w:rPr>
          <w:rStyle w:val="HTMLCode"/>
        </w:rPr>
        <w:t>heroku config</w:t>
      </w:r>
    </w:p>
    <w:p w14:paraId="01151FDA" w14:textId="673AA387" w:rsidR="00C4473B" w:rsidRDefault="00C4473B" w:rsidP="00053E75">
      <w:pPr>
        <w:pStyle w:val="BodyText"/>
        <w:spacing w:line="276" w:lineRule="auto"/>
        <w:rPr>
          <w:rFonts w:ascii="Helvetica Light" w:hAnsi="Helvetica Light"/>
          <w:lang w:val="fr-FR"/>
        </w:rPr>
      </w:pPr>
    </w:p>
    <w:p w14:paraId="4FA06AE7" w14:textId="48AAA612" w:rsidR="00C4473B" w:rsidRDefault="00C4473B" w:rsidP="00053E75">
      <w:pPr>
        <w:pStyle w:val="BodyText"/>
        <w:spacing w:line="276" w:lineRule="auto"/>
        <w:rPr>
          <w:rFonts w:ascii="Helvetica Light" w:hAnsi="Helvetica Light"/>
          <w:lang w:val="fr-FR"/>
        </w:rPr>
      </w:pPr>
      <w:r>
        <w:rPr>
          <w:rFonts w:ascii="Helvetica Light" w:hAnsi="Helvetica Light"/>
          <w:lang w:val="fr-FR"/>
        </w:rPr>
        <w:t xml:space="preserve">A partir de ce moment-là nous avons la possibilité d’accéder et de manipuler notre base de </w:t>
      </w:r>
      <w:proofErr w:type="gramStart"/>
      <w:r>
        <w:rPr>
          <w:rFonts w:ascii="Helvetica Light" w:hAnsi="Helvetica Light"/>
          <w:lang w:val="fr-FR"/>
        </w:rPr>
        <w:t>donné</w:t>
      </w:r>
      <w:proofErr w:type="gramEnd"/>
      <w:r>
        <w:rPr>
          <w:rFonts w:ascii="Helvetica Light" w:hAnsi="Helvetica Light"/>
          <w:lang w:val="fr-FR"/>
        </w:rPr>
        <w:t xml:space="preserve"> dans </w:t>
      </w:r>
      <w:proofErr w:type="spellStart"/>
      <w:r>
        <w:rPr>
          <w:rFonts w:ascii="Helvetica Light" w:hAnsi="Helvetica Light"/>
          <w:lang w:val="fr-FR"/>
        </w:rPr>
        <w:t>Xcode</w:t>
      </w:r>
      <w:proofErr w:type="spellEnd"/>
      <w:r>
        <w:rPr>
          <w:rFonts w:ascii="Helvetica Light" w:hAnsi="Helvetica Light"/>
          <w:lang w:val="fr-FR"/>
        </w:rPr>
        <w:t>.</w:t>
      </w:r>
    </w:p>
    <w:p w14:paraId="32A2467B" w14:textId="08AE043A" w:rsidR="00C4473B" w:rsidRPr="009734E3" w:rsidRDefault="00C4473B" w:rsidP="00053E75">
      <w:pPr>
        <w:pStyle w:val="BodyText"/>
        <w:spacing w:line="276" w:lineRule="auto"/>
        <w:rPr>
          <w:rFonts w:ascii="Helvetica Light" w:hAnsi="Helvetica Light"/>
          <w:lang w:val="fr-FR"/>
        </w:rPr>
      </w:pPr>
      <w:r>
        <w:rPr>
          <w:rFonts w:ascii="Helvetica Light" w:hAnsi="Helvetica Light"/>
          <w:lang w:val="fr-FR"/>
        </w:rPr>
        <w:t xml:space="preserve">Il faut toujours faire des </w:t>
      </w:r>
      <w:proofErr w:type="spellStart"/>
      <w:r>
        <w:rPr>
          <w:rFonts w:ascii="Helvetica Light" w:hAnsi="Helvetica Light"/>
          <w:lang w:val="fr-FR"/>
        </w:rPr>
        <w:t>commits</w:t>
      </w:r>
      <w:proofErr w:type="spellEnd"/>
      <w:r>
        <w:rPr>
          <w:rFonts w:ascii="Helvetica Light" w:hAnsi="Helvetica Light"/>
          <w:lang w:val="fr-FR"/>
        </w:rPr>
        <w:t xml:space="preserve"> les modifications.</w:t>
      </w:r>
    </w:p>
    <w:p w14:paraId="663E21C0" w14:textId="77777777" w:rsidR="00000000" w:rsidRDefault="000626A0">
      <w:pPr>
        <w:pStyle w:val="Heading1"/>
      </w:pPr>
      <w:bookmarkStart w:id="29" w:name="_Toc93966628"/>
      <w:r>
        <w:lastRenderedPageBreak/>
        <w:t>Procédure de démarrage / arrêt</w:t>
      </w:r>
      <w:bookmarkEnd w:id="29"/>
    </w:p>
    <w:p w14:paraId="78A1B7DC" w14:textId="3E95969E" w:rsidR="00000000" w:rsidRDefault="000626A0">
      <w:pPr>
        <w:pStyle w:val="Heading2"/>
      </w:pPr>
      <w:bookmarkStart w:id="30" w:name="_Toc93966629"/>
      <w:r>
        <w:t>Base de données</w:t>
      </w:r>
      <w:bookmarkEnd w:id="30"/>
    </w:p>
    <w:p w14:paraId="0BBFF43B" w14:textId="77777777" w:rsidR="000F239C" w:rsidRPr="000F239C" w:rsidRDefault="000F239C" w:rsidP="000F239C">
      <w:pPr>
        <w:pStyle w:val="BodyText"/>
      </w:pPr>
    </w:p>
    <w:p w14:paraId="6F176F73" w14:textId="5E0014F6" w:rsidR="00000000" w:rsidRPr="00ED7440" w:rsidRDefault="00ED7440" w:rsidP="00053E75">
      <w:pPr>
        <w:pStyle w:val="BodyText"/>
        <w:spacing w:line="276" w:lineRule="auto"/>
        <w:rPr>
          <w:rFonts w:ascii="Helvetica Light" w:hAnsi="Helvetica Light"/>
          <w:lang w:val="fr-FR"/>
        </w:rPr>
      </w:pPr>
      <w:r>
        <w:rPr>
          <w:rFonts w:ascii="Helvetica Light" w:hAnsi="Helvetica Light"/>
          <w:lang w:val="fr-FR"/>
        </w:rPr>
        <w:t xml:space="preserve">A partir du moment où notre base de données est déployée sur </w:t>
      </w:r>
      <w:proofErr w:type="spellStart"/>
      <w:r>
        <w:rPr>
          <w:rFonts w:ascii="Helvetica Light" w:hAnsi="Helvetica Light"/>
          <w:lang w:val="fr-FR"/>
        </w:rPr>
        <w:t>Heroku</w:t>
      </w:r>
      <w:proofErr w:type="spellEnd"/>
      <w:r>
        <w:rPr>
          <w:rFonts w:ascii="Helvetica Light" w:hAnsi="Helvetica Light"/>
          <w:lang w:val="fr-FR"/>
        </w:rPr>
        <w:t>, elle est démarrée. Il n’existe pas un arrêt proprement dit, nous avons la possibilité de la redémarrer en cas de besoin ou de la supprimer.</w:t>
      </w:r>
    </w:p>
    <w:p w14:paraId="48A80C2C" w14:textId="77777777" w:rsidR="00000000" w:rsidRPr="00053E75" w:rsidRDefault="000626A0" w:rsidP="00053E75">
      <w:pPr>
        <w:pStyle w:val="BodyText"/>
        <w:spacing w:line="276" w:lineRule="auto"/>
        <w:rPr>
          <w:rFonts w:ascii="Helvetica Light" w:hAnsi="Helvetica Light"/>
        </w:rPr>
      </w:pPr>
    </w:p>
    <w:p w14:paraId="71E7D504" w14:textId="5E094430" w:rsidR="00000000" w:rsidRDefault="008B566D">
      <w:pPr>
        <w:pStyle w:val="Heading2"/>
      </w:pPr>
      <w:bookmarkStart w:id="31" w:name="_Toc93966630"/>
      <w:r>
        <w:t>Serveur OCPizza</w:t>
      </w:r>
      <w:bookmarkEnd w:id="31"/>
    </w:p>
    <w:p w14:paraId="2489CD97" w14:textId="77777777" w:rsidR="000F239C" w:rsidRPr="000F239C" w:rsidRDefault="000F239C" w:rsidP="000F239C">
      <w:pPr>
        <w:pStyle w:val="BodyText"/>
      </w:pPr>
    </w:p>
    <w:p w14:paraId="26540FB9" w14:textId="7C974746" w:rsidR="008B566D" w:rsidRPr="00053E75" w:rsidRDefault="008B566D" w:rsidP="00053E75">
      <w:pPr>
        <w:pStyle w:val="BodyText"/>
        <w:spacing w:line="276" w:lineRule="auto"/>
        <w:rPr>
          <w:rFonts w:ascii="Helvetica Light" w:hAnsi="Helvetica Light"/>
        </w:rPr>
      </w:pPr>
      <w:r w:rsidRPr="00053E75">
        <w:rPr>
          <w:rFonts w:ascii="Helvetica Light" w:hAnsi="Helvetica Light"/>
        </w:rPr>
        <w:t>Dans le cas des serveurs</w:t>
      </w:r>
      <w:r w:rsidR="00191653" w:rsidRPr="00053E75">
        <w:rPr>
          <w:rFonts w:ascii="Helvetica Light" w:hAnsi="Helvetica Light"/>
        </w:rPr>
        <w:t xml:space="preserve"> Heroku il est possible d’arrêter leur fonctionnement pour cause de maintenance. Un des possibilités est de passer par le Terminal et faire la commande suivante :</w:t>
      </w:r>
    </w:p>
    <w:p w14:paraId="1C64ABAB" w14:textId="27399EF2" w:rsidR="00191653" w:rsidRDefault="00191653" w:rsidP="00191653">
      <w:pPr>
        <w:pStyle w:val="HTMLPreformatted"/>
        <w:rPr>
          <w:rStyle w:val="HTMLCode"/>
        </w:rPr>
      </w:pPr>
      <w:r>
        <w:rPr>
          <w:rStyle w:val="HTMLCode"/>
          <w:lang w:val="fr-FR"/>
        </w:rPr>
        <w:t xml:space="preserve">$ </w:t>
      </w:r>
      <w:r>
        <w:rPr>
          <w:rStyle w:val="HTMLCode"/>
        </w:rPr>
        <w:t xml:space="preserve">heroku </w:t>
      </w:r>
      <w:proofErr w:type="gramStart"/>
      <w:r>
        <w:rPr>
          <w:rStyle w:val="HTMLCode"/>
        </w:rPr>
        <w:t>maintenance:on</w:t>
      </w:r>
      <w:proofErr w:type="gramEnd"/>
    </w:p>
    <w:p w14:paraId="5D1A90B7" w14:textId="6C6FC986" w:rsidR="00191653" w:rsidRDefault="00191653" w:rsidP="00191653">
      <w:pPr>
        <w:pStyle w:val="HTMLPreformatted"/>
        <w:rPr>
          <w:rStyle w:val="HTMLCode"/>
        </w:rPr>
      </w:pPr>
      <w:r>
        <w:rPr>
          <w:rStyle w:val="HTMLCode"/>
        </w:rPr>
        <w:t>Maintenance mode enabled.</w:t>
      </w:r>
      <w:r>
        <w:rPr>
          <w:rStyle w:val="HTMLCode"/>
        </w:rPr>
        <w:br/>
      </w:r>
    </w:p>
    <w:p w14:paraId="1792F83E" w14:textId="77777777" w:rsidR="00191653" w:rsidRDefault="00191653" w:rsidP="00191653">
      <w:pPr>
        <w:pStyle w:val="HTMLPreformatted"/>
        <w:rPr>
          <w:rStyle w:val="HTMLCode"/>
        </w:rPr>
      </w:pPr>
    </w:p>
    <w:p w14:paraId="2C68FF4E" w14:textId="0D9396FB" w:rsidR="00191653" w:rsidRPr="00053E75" w:rsidRDefault="00191653" w:rsidP="00053E75">
      <w:pPr>
        <w:pStyle w:val="BodyText"/>
        <w:spacing w:line="276" w:lineRule="auto"/>
        <w:rPr>
          <w:rFonts w:ascii="Helvetica Light" w:hAnsi="Helvetica Light"/>
        </w:rPr>
      </w:pPr>
      <w:r w:rsidRPr="00053E75">
        <w:rPr>
          <w:rFonts w:ascii="Helvetica Light" w:hAnsi="Helvetica Light"/>
        </w:rPr>
        <w:t xml:space="preserve">Pour quitter le mode maintenance : </w:t>
      </w:r>
    </w:p>
    <w:p w14:paraId="42BE581F" w14:textId="77777777" w:rsidR="00191653" w:rsidRDefault="00191653" w:rsidP="00191653">
      <w:pPr>
        <w:pStyle w:val="HTMLPreformatted"/>
        <w:rPr>
          <w:rStyle w:val="HTMLCode"/>
        </w:rPr>
      </w:pPr>
      <w:r>
        <w:rPr>
          <w:rStyle w:val="HTMLCode"/>
        </w:rPr>
        <w:t>$ heroku maintenance:off</w:t>
      </w:r>
    </w:p>
    <w:p w14:paraId="1B476E30" w14:textId="77777777" w:rsidR="00191653" w:rsidRDefault="00191653" w:rsidP="00191653">
      <w:pPr>
        <w:pStyle w:val="HTMLPreformatted"/>
        <w:rPr>
          <w:rStyle w:val="HTMLCode"/>
        </w:rPr>
      </w:pPr>
      <w:r>
        <w:rPr>
          <w:rStyle w:val="HTMLCode"/>
        </w:rPr>
        <w:t>Maintenance mode disabled.</w:t>
      </w:r>
    </w:p>
    <w:p w14:paraId="36DD1AAE" w14:textId="530EA633" w:rsidR="00191653" w:rsidRPr="00053E75" w:rsidRDefault="00191653" w:rsidP="00053E75">
      <w:pPr>
        <w:pStyle w:val="BodyText"/>
        <w:spacing w:line="276" w:lineRule="auto"/>
        <w:rPr>
          <w:rFonts w:ascii="Helvetica Light" w:hAnsi="Helvetica Light"/>
        </w:rPr>
      </w:pPr>
    </w:p>
    <w:p w14:paraId="740ACC83" w14:textId="435A2062" w:rsidR="00191653" w:rsidRPr="00053E75" w:rsidRDefault="00191653" w:rsidP="00053E75">
      <w:pPr>
        <w:pStyle w:val="BodyText"/>
        <w:spacing w:line="276" w:lineRule="auto"/>
        <w:rPr>
          <w:rFonts w:ascii="Helvetica Light" w:hAnsi="Helvetica Light"/>
          <w:lang w:val="fr-FR"/>
        </w:rPr>
      </w:pPr>
      <w:r w:rsidRPr="00053E75">
        <w:rPr>
          <w:rFonts w:ascii="Helvetica Light" w:hAnsi="Helvetica Light"/>
        </w:rPr>
        <w:t>Ou aller sur leur site et activer/désactiver le mode maintenance dans le panel de l’admin.</w:t>
      </w:r>
    </w:p>
    <w:p w14:paraId="65E3DCE8" w14:textId="02B32103" w:rsidR="00000000" w:rsidRDefault="000626A0">
      <w:pPr>
        <w:pStyle w:val="Heading1"/>
      </w:pPr>
      <w:bookmarkStart w:id="32" w:name="_Toc93966631"/>
      <w:r>
        <w:lastRenderedPageBreak/>
        <w:t>Procédure de mise à jour</w:t>
      </w:r>
      <w:bookmarkEnd w:id="32"/>
    </w:p>
    <w:p w14:paraId="719EA431" w14:textId="55A0DFC3" w:rsidR="00000000" w:rsidRDefault="000626A0">
      <w:pPr>
        <w:pStyle w:val="Heading2"/>
      </w:pPr>
      <w:bookmarkStart w:id="33" w:name="_Toc93966632"/>
      <w:r>
        <w:t>Base de données</w:t>
      </w:r>
      <w:bookmarkEnd w:id="33"/>
    </w:p>
    <w:p w14:paraId="17B527BD" w14:textId="77777777" w:rsidR="000F239C" w:rsidRPr="000F239C" w:rsidRDefault="000F239C" w:rsidP="000F239C">
      <w:pPr>
        <w:pStyle w:val="BodyText"/>
      </w:pPr>
    </w:p>
    <w:p w14:paraId="6E0DEBED" w14:textId="5B1BB3C0" w:rsidR="00000000" w:rsidRPr="00FC3422" w:rsidRDefault="0043739A" w:rsidP="00053E75">
      <w:pPr>
        <w:pStyle w:val="BodyText"/>
        <w:spacing w:line="276" w:lineRule="auto"/>
        <w:rPr>
          <w:rFonts w:ascii="Helvetica Light" w:hAnsi="Helvetica Light"/>
          <w:lang w:val="fr-FR"/>
        </w:rPr>
      </w:pPr>
      <w:r>
        <w:rPr>
          <w:rFonts w:ascii="Helvetica Light" w:hAnsi="Helvetica Light"/>
          <w:lang w:val="fr-FR"/>
        </w:rPr>
        <w:t>Dès</w:t>
      </w:r>
      <w:r w:rsidR="00FC3422">
        <w:rPr>
          <w:rFonts w:ascii="Helvetica Light" w:hAnsi="Helvetica Light"/>
          <w:lang w:val="fr-FR"/>
        </w:rPr>
        <w:t xml:space="preserve"> que nous apportons des modifications</w:t>
      </w:r>
      <w:r>
        <w:rPr>
          <w:rFonts w:ascii="Helvetica Light" w:hAnsi="Helvetica Light"/>
          <w:lang w:val="fr-FR"/>
        </w:rPr>
        <w:t xml:space="preserve"> à notre base de données il faut </w:t>
      </w:r>
      <w:r w:rsidR="000F239C">
        <w:rPr>
          <w:rFonts w:ascii="Helvetica Light" w:hAnsi="Helvetica Light"/>
          <w:lang w:val="fr-FR"/>
        </w:rPr>
        <w:t xml:space="preserve">les sauvegarder </w:t>
      </w:r>
      <w:r>
        <w:rPr>
          <w:rFonts w:ascii="Helvetica Light" w:hAnsi="Helvetica Light"/>
          <w:lang w:val="fr-FR"/>
        </w:rPr>
        <w:t xml:space="preserve">réaliser les </w:t>
      </w:r>
      <w:proofErr w:type="spellStart"/>
      <w:r>
        <w:rPr>
          <w:rFonts w:ascii="Helvetica Light" w:hAnsi="Helvetica Light"/>
          <w:lang w:val="fr-FR"/>
        </w:rPr>
        <w:t>commits</w:t>
      </w:r>
      <w:proofErr w:type="spellEnd"/>
      <w:r>
        <w:rPr>
          <w:rFonts w:ascii="Helvetica Light" w:hAnsi="Helvetica Light"/>
          <w:lang w:val="fr-FR"/>
        </w:rPr>
        <w:t xml:space="preserve"> </w:t>
      </w:r>
      <w:r w:rsidR="000F239C">
        <w:rPr>
          <w:rFonts w:ascii="Helvetica Light" w:hAnsi="Helvetica Light"/>
          <w:lang w:val="fr-FR"/>
        </w:rPr>
        <w:t>Git ensuite</w:t>
      </w:r>
      <w:r>
        <w:rPr>
          <w:rFonts w:ascii="Helvetica Light" w:hAnsi="Helvetica Light"/>
          <w:lang w:val="fr-FR"/>
        </w:rPr>
        <w:t xml:space="preserve"> pousser les changements sur notre dépôt de base de données.</w:t>
      </w:r>
    </w:p>
    <w:p w14:paraId="317DEC96" w14:textId="77777777" w:rsidR="00000000" w:rsidRPr="00053E75" w:rsidRDefault="000626A0" w:rsidP="00053E75">
      <w:pPr>
        <w:pStyle w:val="BodyText"/>
        <w:spacing w:line="276" w:lineRule="auto"/>
        <w:rPr>
          <w:rFonts w:ascii="Helvetica Light" w:hAnsi="Helvetica Light"/>
        </w:rPr>
      </w:pPr>
    </w:p>
    <w:p w14:paraId="538A603C" w14:textId="7E9AB815" w:rsidR="00191653" w:rsidRDefault="00191653" w:rsidP="00191653">
      <w:pPr>
        <w:pStyle w:val="Heading2"/>
      </w:pPr>
      <w:bookmarkStart w:id="34" w:name="_Toc93966633"/>
      <w:r>
        <w:t xml:space="preserve">Serveur </w:t>
      </w:r>
      <w:proofErr w:type="spellStart"/>
      <w:r>
        <w:t>OCPizza</w:t>
      </w:r>
      <w:bookmarkEnd w:id="34"/>
      <w:proofErr w:type="spellEnd"/>
    </w:p>
    <w:p w14:paraId="1094F91D" w14:textId="3E258E33" w:rsidR="00191653" w:rsidRPr="00053E75" w:rsidRDefault="00191653" w:rsidP="00053E75">
      <w:pPr>
        <w:pStyle w:val="BodyText"/>
        <w:spacing w:line="276" w:lineRule="auto"/>
        <w:rPr>
          <w:rFonts w:ascii="Helvetica Light" w:hAnsi="Helvetica Light"/>
        </w:rPr>
      </w:pPr>
    </w:p>
    <w:p w14:paraId="41CD0B00" w14:textId="19F0407E" w:rsidR="00191653" w:rsidRPr="00053E75" w:rsidRDefault="00191653" w:rsidP="00053E75">
      <w:pPr>
        <w:pStyle w:val="BodyText"/>
        <w:spacing w:line="276" w:lineRule="auto"/>
        <w:rPr>
          <w:rFonts w:ascii="Helvetica Light" w:hAnsi="Helvetica Light"/>
        </w:rPr>
      </w:pPr>
      <w:r w:rsidRPr="00053E75">
        <w:rPr>
          <w:rFonts w:ascii="Helvetica Light" w:hAnsi="Helvetica Light"/>
        </w:rPr>
        <w:t xml:space="preserve">Pour réaliser des mises à jour, il faut pousser la nouvelle version sur </w:t>
      </w:r>
      <w:proofErr w:type="spellStart"/>
      <w:r w:rsidRPr="00053E75">
        <w:rPr>
          <w:rFonts w:ascii="Helvetica Light" w:hAnsi="Helvetica Light"/>
        </w:rPr>
        <w:t>Hiroku</w:t>
      </w:r>
      <w:proofErr w:type="spellEnd"/>
      <w:r w:rsidRPr="00053E75">
        <w:rPr>
          <w:rFonts w:ascii="Helvetica Light" w:hAnsi="Helvetica Light"/>
        </w:rPr>
        <w:t xml:space="preserve"> et publier la nouvelle version sur l’App</w:t>
      </w:r>
      <w:r w:rsidR="0043739A">
        <w:rPr>
          <w:rFonts w:ascii="Helvetica Light" w:hAnsi="Helvetica Light"/>
          <w:lang w:val="fr-FR"/>
        </w:rPr>
        <w:t xml:space="preserve"> </w:t>
      </w:r>
      <w:r w:rsidRPr="00053E75">
        <w:rPr>
          <w:rFonts w:ascii="Helvetica Light" w:hAnsi="Helvetica Light"/>
        </w:rPr>
        <w:t xml:space="preserve">Store avec App Store Connect en mettant à jour les captures d’écran et publier </w:t>
      </w:r>
      <w:r w:rsidR="000E2A51" w:rsidRPr="00053E75">
        <w:rPr>
          <w:rFonts w:ascii="Helvetica Light" w:hAnsi="Helvetica Light"/>
        </w:rPr>
        <w:t>une description détaillée</w:t>
      </w:r>
      <w:r w:rsidRPr="00053E75">
        <w:rPr>
          <w:rFonts w:ascii="Helvetica Light" w:hAnsi="Helvetica Light"/>
        </w:rPr>
        <w:t xml:space="preserve"> des changements.</w:t>
      </w:r>
    </w:p>
    <w:p w14:paraId="1A849572" w14:textId="624F7526" w:rsidR="00000000" w:rsidRDefault="000626A0">
      <w:pPr>
        <w:pStyle w:val="Heading1"/>
      </w:pPr>
      <w:bookmarkStart w:id="35" w:name="_Toc93966634"/>
      <w:r>
        <w:lastRenderedPageBreak/>
        <w:t>Supervision/Monitoring</w:t>
      </w:r>
      <w:bookmarkEnd w:id="35"/>
    </w:p>
    <w:p w14:paraId="6B65E9F6" w14:textId="62E4DABC" w:rsidR="00000000" w:rsidRDefault="000626A0">
      <w:pPr>
        <w:pStyle w:val="Heading2"/>
      </w:pPr>
      <w:bookmarkStart w:id="36" w:name="_Toc93966635"/>
      <w:r>
        <w:t>Supervision de l’application web</w:t>
      </w:r>
      <w:bookmarkEnd w:id="36"/>
    </w:p>
    <w:p w14:paraId="00A83930" w14:textId="77777777" w:rsidR="00FC3422" w:rsidRPr="00FC3422" w:rsidRDefault="00FC3422" w:rsidP="00FC3422">
      <w:pPr>
        <w:pStyle w:val="BodyText"/>
      </w:pPr>
    </w:p>
    <w:p w14:paraId="3FCD815F" w14:textId="69BB2EF8" w:rsidR="00000000" w:rsidRDefault="00B60693" w:rsidP="00053E75">
      <w:pPr>
        <w:pStyle w:val="BodyText"/>
        <w:spacing w:line="276" w:lineRule="auto"/>
        <w:rPr>
          <w:rFonts w:ascii="Helvetica Light" w:hAnsi="Helvetica Light"/>
        </w:rPr>
      </w:pPr>
      <w:r w:rsidRPr="00053E75">
        <w:rPr>
          <w:rFonts w:ascii="Helvetica Light" w:hAnsi="Helvetica Light"/>
        </w:rPr>
        <w:t>Pour superviser notre application</w:t>
      </w:r>
      <w:r w:rsidR="000E2A51" w:rsidRPr="00053E75">
        <w:rPr>
          <w:rFonts w:ascii="Helvetica Light" w:hAnsi="Helvetica Light"/>
        </w:rPr>
        <w:t xml:space="preserve"> il suffit de se connecter comme admin sur le site de Heroku aller sur le Dashbord et nous pouvons regarder les métriques. </w:t>
      </w:r>
    </w:p>
    <w:p w14:paraId="4D05BD74" w14:textId="77777777" w:rsidR="00DA5908" w:rsidRPr="00053E75" w:rsidRDefault="00DA5908" w:rsidP="00053E75">
      <w:pPr>
        <w:pStyle w:val="BodyText"/>
        <w:spacing w:line="276" w:lineRule="auto"/>
        <w:rPr>
          <w:rFonts w:ascii="Helvetica Light" w:hAnsi="Helvetica Light"/>
        </w:rPr>
      </w:pPr>
    </w:p>
    <w:p w14:paraId="49E8EEDB" w14:textId="25A02098" w:rsidR="00000000" w:rsidRDefault="00DA5908" w:rsidP="00053E75">
      <w:pPr>
        <w:pStyle w:val="BodyText"/>
        <w:spacing w:line="276" w:lineRule="auto"/>
        <w:rPr>
          <w:rFonts w:ascii="Helvetica Light" w:hAnsi="Helvetica Light"/>
          <w:lang w:val="fr-FR"/>
        </w:rPr>
      </w:pPr>
      <w:r>
        <w:rPr>
          <w:rFonts w:ascii="Helvetica Light" w:hAnsi="Helvetica Light"/>
          <w:lang w:val="fr-FR"/>
        </w:rPr>
        <w:t xml:space="preserve">Le monitoring de l’application est possible via l’App Store </w:t>
      </w:r>
      <w:proofErr w:type="spellStart"/>
      <w:r>
        <w:rPr>
          <w:rFonts w:ascii="Helvetica Light" w:hAnsi="Helvetica Light"/>
          <w:lang w:val="fr-FR"/>
        </w:rPr>
        <w:t>Connect</w:t>
      </w:r>
      <w:proofErr w:type="spellEnd"/>
      <w:r>
        <w:rPr>
          <w:rFonts w:ascii="Helvetica Light" w:hAnsi="Helvetica Light"/>
          <w:lang w:val="fr-FR"/>
        </w:rPr>
        <w:t xml:space="preserve"> pour les </w:t>
      </w:r>
      <w:proofErr w:type="spellStart"/>
      <w:r>
        <w:rPr>
          <w:rFonts w:ascii="Helvetica Light" w:hAnsi="Helvetica Light"/>
          <w:lang w:val="fr-FR"/>
        </w:rPr>
        <w:t>metrics</w:t>
      </w:r>
      <w:proofErr w:type="spellEnd"/>
      <w:r>
        <w:rPr>
          <w:rFonts w:ascii="Helvetica Light" w:hAnsi="Helvetica Light"/>
          <w:lang w:val="fr-FR"/>
        </w:rPr>
        <w:t xml:space="preserve"> et les rapports de ventes, mais également dans </w:t>
      </w:r>
      <w:proofErr w:type="spellStart"/>
      <w:r>
        <w:rPr>
          <w:rFonts w:ascii="Helvetica Light" w:hAnsi="Helvetica Light"/>
          <w:lang w:val="fr-FR"/>
        </w:rPr>
        <w:t>Xcode</w:t>
      </w:r>
      <w:proofErr w:type="spellEnd"/>
      <w:r>
        <w:rPr>
          <w:rFonts w:ascii="Helvetica Light" w:hAnsi="Helvetica Light"/>
          <w:lang w:val="fr-FR"/>
        </w:rPr>
        <w:t xml:space="preserve"> pour les crashes.</w:t>
      </w:r>
    </w:p>
    <w:p w14:paraId="08201D21" w14:textId="77777777" w:rsidR="00000000" w:rsidRDefault="000626A0">
      <w:pPr>
        <w:pStyle w:val="Heading1"/>
      </w:pPr>
      <w:bookmarkStart w:id="37" w:name="_Toc93966636"/>
      <w:r>
        <w:lastRenderedPageBreak/>
        <w:t>Procédure de sauvegarde et restauration</w:t>
      </w:r>
      <w:bookmarkEnd w:id="37"/>
    </w:p>
    <w:p w14:paraId="29E05DEB" w14:textId="3A8C000A" w:rsidR="00FC3422" w:rsidRDefault="00FC3422" w:rsidP="00FC3422">
      <w:pPr>
        <w:pStyle w:val="Heading2"/>
        <w:rPr>
          <w:lang w:val="fr-FR"/>
        </w:rPr>
      </w:pPr>
      <w:r>
        <w:rPr>
          <w:lang w:val="fr-FR"/>
        </w:rPr>
        <w:t xml:space="preserve">Application </w:t>
      </w:r>
      <w:proofErr w:type="spellStart"/>
      <w:r>
        <w:rPr>
          <w:lang w:val="fr-FR"/>
        </w:rPr>
        <w:t>OCPizza</w:t>
      </w:r>
      <w:proofErr w:type="spellEnd"/>
    </w:p>
    <w:p w14:paraId="27EA4EFC" w14:textId="77777777" w:rsidR="00FC3422" w:rsidRPr="00FC3422" w:rsidRDefault="00FC3422" w:rsidP="00FC3422">
      <w:pPr>
        <w:pStyle w:val="BodyText"/>
        <w:rPr>
          <w:lang w:val="fr-FR"/>
        </w:rPr>
      </w:pPr>
    </w:p>
    <w:p w14:paraId="530A3F19" w14:textId="4D329DE6" w:rsidR="00000000" w:rsidRPr="00053E75" w:rsidRDefault="00191653" w:rsidP="00053E75">
      <w:pPr>
        <w:pStyle w:val="BodyText"/>
        <w:spacing w:line="276" w:lineRule="auto"/>
        <w:rPr>
          <w:rFonts w:ascii="Helvetica Light" w:hAnsi="Helvetica Light"/>
        </w:rPr>
      </w:pPr>
      <w:r w:rsidRPr="00053E75">
        <w:rPr>
          <w:rFonts w:ascii="Helvetica Light" w:hAnsi="Helvetica Light"/>
        </w:rPr>
        <w:t>Comme nous avons choisi de travailler avec Vapor et Heroku</w:t>
      </w:r>
      <w:r w:rsidR="00B60693" w:rsidRPr="00053E75">
        <w:rPr>
          <w:rFonts w:ascii="Helvetica Light" w:hAnsi="Helvetica Light"/>
        </w:rPr>
        <w:t>, tout est constamment sauvegardé sur Git. Avec le contrôle de version il est toujours possible de retourner sur une version précédente en cas de problème.</w:t>
      </w:r>
    </w:p>
    <w:p w14:paraId="649B7348" w14:textId="070ADD6B" w:rsidR="00B60693" w:rsidRPr="00053E75" w:rsidRDefault="00B60693" w:rsidP="00053E75">
      <w:pPr>
        <w:pStyle w:val="BodyText"/>
        <w:spacing w:line="276" w:lineRule="auto"/>
        <w:rPr>
          <w:rFonts w:ascii="Helvetica Light" w:hAnsi="Helvetica Light"/>
        </w:rPr>
      </w:pPr>
    </w:p>
    <w:p w14:paraId="46DD0652" w14:textId="35687FB9" w:rsidR="00B60693" w:rsidRPr="00053E75" w:rsidRDefault="00B60693" w:rsidP="00053E75">
      <w:pPr>
        <w:pStyle w:val="BodyText"/>
        <w:spacing w:line="276" w:lineRule="auto"/>
        <w:rPr>
          <w:rFonts w:ascii="Helvetica Light" w:hAnsi="Helvetica Light"/>
        </w:rPr>
      </w:pPr>
      <w:r w:rsidRPr="00053E75">
        <w:rPr>
          <w:rFonts w:ascii="Helvetica Light" w:hAnsi="Helvetica Light"/>
        </w:rPr>
        <w:t>Pour voir les versions publiées de l’application :</w:t>
      </w:r>
    </w:p>
    <w:p w14:paraId="04F8ACC2" w14:textId="77777777" w:rsidR="00B60693" w:rsidRPr="00053E75" w:rsidRDefault="00B60693" w:rsidP="00053E75">
      <w:pPr>
        <w:pStyle w:val="BodyText"/>
        <w:spacing w:line="276" w:lineRule="auto"/>
        <w:rPr>
          <w:rFonts w:ascii="Helvetica Light" w:hAnsi="Helvetica Light"/>
        </w:rPr>
      </w:pPr>
    </w:p>
    <w:p w14:paraId="401A5818" w14:textId="5A16BD49" w:rsidR="00B60693" w:rsidRDefault="00B60693" w:rsidP="00B60693">
      <w:pPr>
        <w:pStyle w:val="HTMLPreformatted"/>
      </w:pPr>
      <w:r>
        <w:rPr>
          <w:rStyle w:val="HTMLCode"/>
        </w:rPr>
        <w:t>$ heroku releases</w:t>
      </w:r>
    </w:p>
    <w:p w14:paraId="17C07AD2" w14:textId="4E348914" w:rsidR="00B60693" w:rsidRPr="00053E75" w:rsidRDefault="00B60693" w:rsidP="00053E75">
      <w:pPr>
        <w:pStyle w:val="BodyText"/>
        <w:spacing w:line="276" w:lineRule="auto"/>
        <w:rPr>
          <w:rFonts w:ascii="Helvetica Light" w:hAnsi="Helvetica Light"/>
        </w:rPr>
      </w:pPr>
    </w:p>
    <w:p w14:paraId="507BA659" w14:textId="2538D01B" w:rsidR="00B60693" w:rsidRPr="00053E75" w:rsidRDefault="00B60693" w:rsidP="00053E75">
      <w:pPr>
        <w:pStyle w:val="BodyText"/>
        <w:spacing w:line="276" w:lineRule="auto"/>
        <w:rPr>
          <w:rFonts w:ascii="Helvetica Light" w:hAnsi="Helvetica Light"/>
        </w:rPr>
      </w:pPr>
      <w:r w:rsidRPr="00053E75">
        <w:rPr>
          <w:rFonts w:ascii="Helvetica Light" w:hAnsi="Helvetica Light"/>
        </w:rPr>
        <w:t xml:space="preserve">Pour avoir les informations sur une version en particulier : </w:t>
      </w:r>
    </w:p>
    <w:p w14:paraId="0F945043" w14:textId="77777777" w:rsidR="00B60693" w:rsidRPr="00053E75" w:rsidRDefault="00B60693" w:rsidP="00053E75">
      <w:pPr>
        <w:pStyle w:val="BodyText"/>
        <w:spacing w:line="276" w:lineRule="auto"/>
        <w:rPr>
          <w:rFonts w:ascii="Helvetica Light" w:hAnsi="Helvetica Light"/>
        </w:rPr>
      </w:pPr>
    </w:p>
    <w:p w14:paraId="3E6FBC42" w14:textId="77777777" w:rsidR="00B60693" w:rsidRDefault="00B60693" w:rsidP="00B60693">
      <w:pPr>
        <w:pStyle w:val="HTMLPreformatted"/>
      </w:pPr>
      <w:r>
        <w:rPr>
          <w:rStyle w:val="HTMLCode"/>
        </w:rPr>
        <w:t>$ heroku releases:info v24</w:t>
      </w:r>
    </w:p>
    <w:p w14:paraId="190CBF0E" w14:textId="77777777" w:rsidR="00B60693" w:rsidRPr="00053E75" w:rsidRDefault="00B60693" w:rsidP="00053E75">
      <w:pPr>
        <w:pStyle w:val="BodyText"/>
        <w:spacing w:line="276" w:lineRule="auto"/>
        <w:rPr>
          <w:rFonts w:ascii="Helvetica Light" w:hAnsi="Helvetica Light"/>
        </w:rPr>
      </w:pPr>
    </w:p>
    <w:p w14:paraId="030181A5" w14:textId="6BD7398E" w:rsidR="00B60693" w:rsidRPr="00053E75" w:rsidRDefault="00B60693" w:rsidP="00053E75">
      <w:pPr>
        <w:pStyle w:val="BodyText"/>
        <w:spacing w:line="276" w:lineRule="auto"/>
        <w:rPr>
          <w:rFonts w:ascii="Helvetica Light" w:hAnsi="Helvetica Light"/>
        </w:rPr>
      </w:pPr>
    </w:p>
    <w:p w14:paraId="3AC7F9A5" w14:textId="47D7D383" w:rsidR="00B60693" w:rsidRPr="00053E75" w:rsidRDefault="00B60693" w:rsidP="00053E75">
      <w:pPr>
        <w:pStyle w:val="BodyText"/>
        <w:spacing w:line="276" w:lineRule="auto"/>
        <w:rPr>
          <w:rFonts w:ascii="Helvetica Light" w:hAnsi="Helvetica Light"/>
        </w:rPr>
      </w:pPr>
      <w:r w:rsidRPr="00053E75">
        <w:rPr>
          <w:rFonts w:ascii="Helvetica Light" w:hAnsi="Helvetica Light"/>
        </w:rPr>
        <w:t xml:space="preserve">Pour retourner à une version précédente :  </w:t>
      </w:r>
    </w:p>
    <w:p w14:paraId="3DDA12C5" w14:textId="77777777" w:rsidR="00B60693" w:rsidRPr="00053E75" w:rsidRDefault="00B60693" w:rsidP="00053E75">
      <w:pPr>
        <w:pStyle w:val="BodyText"/>
        <w:spacing w:line="276" w:lineRule="auto"/>
        <w:rPr>
          <w:rFonts w:ascii="Helvetica Light" w:hAnsi="Helvetica Light"/>
        </w:rPr>
      </w:pPr>
    </w:p>
    <w:p w14:paraId="1EE9E666" w14:textId="5BFE3445" w:rsidR="00B60693" w:rsidRPr="00B60693" w:rsidRDefault="00B60693" w:rsidP="00B60693">
      <w:pPr>
        <w:pStyle w:val="HTMLPreformatted"/>
        <w:rPr>
          <w:lang w:val="fr-FR"/>
        </w:rPr>
      </w:pPr>
      <w:r>
        <w:rPr>
          <w:rStyle w:val="HTMLCode"/>
        </w:rPr>
        <w:t xml:space="preserve">$ heroku rollback </w:t>
      </w:r>
      <w:r>
        <w:rPr>
          <w:rStyle w:val="HTMLCode"/>
          <w:lang w:val="fr-FR"/>
        </w:rPr>
        <w:t>« </w:t>
      </w:r>
      <w:proofErr w:type="spellStart"/>
      <w:r>
        <w:rPr>
          <w:rStyle w:val="HTMLCode"/>
          <w:lang w:val="fr-FR"/>
        </w:rPr>
        <w:t>numero</w:t>
      </w:r>
      <w:proofErr w:type="spellEnd"/>
      <w:r>
        <w:rPr>
          <w:rStyle w:val="HTMLCode"/>
          <w:lang w:val="fr-FR"/>
        </w:rPr>
        <w:t xml:space="preserve"> de version »</w:t>
      </w:r>
    </w:p>
    <w:p w14:paraId="23567734" w14:textId="50CBB1C1" w:rsidR="000F239C" w:rsidRDefault="000F239C">
      <w:pPr>
        <w:rPr>
          <w:rFonts w:ascii="Helvetica Light" w:hAnsi="Helvetica Light"/>
        </w:rPr>
      </w:pPr>
      <w:r>
        <w:rPr>
          <w:rFonts w:ascii="Helvetica Light" w:hAnsi="Helvetica Light"/>
        </w:rPr>
        <w:br w:type="page"/>
      </w:r>
    </w:p>
    <w:p w14:paraId="316F0D42" w14:textId="77777777" w:rsidR="00B60693" w:rsidRDefault="00B60693" w:rsidP="00053E75">
      <w:pPr>
        <w:pStyle w:val="BodyText"/>
        <w:spacing w:line="276" w:lineRule="auto"/>
        <w:rPr>
          <w:rFonts w:ascii="Helvetica Light" w:hAnsi="Helvetica Light"/>
        </w:rPr>
      </w:pPr>
    </w:p>
    <w:p w14:paraId="00543D6E" w14:textId="4E3255DB" w:rsidR="00FC3422" w:rsidRDefault="00FC3422" w:rsidP="00FC3422">
      <w:pPr>
        <w:pStyle w:val="Heading2"/>
        <w:rPr>
          <w:lang w:val="fr-FR"/>
        </w:rPr>
      </w:pPr>
      <w:r>
        <w:rPr>
          <w:lang w:val="fr-FR"/>
        </w:rPr>
        <w:t xml:space="preserve">Base de données </w:t>
      </w:r>
      <w:proofErr w:type="spellStart"/>
      <w:r>
        <w:rPr>
          <w:lang w:val="fr-FR"/>
        </w:rPr>
        <w:t>OCPizzaDB</w:t>
      </w:r>
      <w:proofErr w:type="spellEnd"/>
    </w:p>
    <w:p w14:paraId="7C148700" w14:textId="77777777" w:rsidR="00FC3422" w:rsidRPr="00FC3422" w:rsidRDefault="00FC3422" w:rsidP="00FC3422">
      <w:pPr>
        <w:pStyle w:val="BodyText"/>
        <w:rPr>
          <w:lang w:val="fr-FR"/>
        </w:rPr>
      </w:pPr>
    </w:p>
    <w:p w14:paraId="65DD9A04" w14:textId="1C12405B" w:rsidR="00FC3422" w:rsidRDefault="00FC3422" w:rsidP="00FC3422">
      <w:pPr>
        <w:pStyle w:val="BodyText"/>
        <w:rPr>
          <w:rFonts w:ascii="Helvetica Light" w:hAnsi="Helvetica Light"/>
          <w:lang w:val="fr-FR"/>
        </w:rPr>
      </w:pPr>
      <w:r w:rsidRPr="00FC3422">
        <w:rPr>
          <w:rFonts w:ascii="Helvetica Light" w:hAnsi="Helvetica Light"/>
          <w:lang w:val="fr-FR"/>
        </w:rPr>
        <w:t>Pour créer des backups de notre base de données :</w:t>
      </w:r>
    </w:p>
    <w:p w14:paraId="033BA2D4" w14:textId="77777777" w:rsidR="00FC3422" w:rsidRPr="00FC3422" w:rsidRDefault="00FC3422" w:rsidP="00FC3422">
      <w:pPr>
        <w:pStyle w:val="BodyText"/>
        <w:rPr>
          <w:rFonts w:ascii="Helvetica Light" w:hAnsi="Helvetica Light"/>
          <w:lang w:val="fr-FR"/>
        </w:rPr>
      </w:pPr>
    </w:p>
    <w:p w14:paraId="1A49A62E" w14:textId="3303E29B" w:rsidR="00FC3422" w:rsidRDefault="00FC3422" w:rsidP="00FC3422">
      <w:pPr>
        <w:pStyle w:val="HTMLPreformatted"/>
        <w:rPr>
          <w:rStyle w:val="token"/>
          <w:lang w:val="en-US"/>
        </w:rPr>
      </w:pPr>
      <w:r w:rsidRPr="00FC3422">
        <w:rPr>
          <w:rStyle w:val="token"/>
          <w:lang w:val="en-US"/>
        </w:rPr>
        <w:t>$</w:t>
      </w:r>
      <w:r>
        <w:rPr>
          <w:rStyle w:val="token"/>
          <w:lang w:val="en-US"/>
        </w:rPr>
        <w:t xml:space="preserve"> </w:t>
      </w:r>
      <w:r>
        <w:rPr>
          <w:rStyle w:val="token"/>
        </w:rPr>
        <w:t xml:space="preserve">heroku </w:t>
      </w:r>
      <w:proofErr w:type="gramStart"/>
      <w:r>
        <w:rPr>
          <w:rStyle w:val="token"/>
        </w:rPr>
        <w:t>pg:backups</w:t>
      </w:r>
      <w:proofErr w:type="gramEnd"/>
      <w:r>
        <w:rPr>
          <w:rStyle w:val="token"/>
        </w:rPr>
        <w:t xml:space="preserve">:capture </w:t>
      </w:r>
      <w:r>
        <w:rPr>
          <w:rStyle w:val="token"/>
        </w:rPr>
        <w:t>–</w:t>
      </w:r>
      <w:r>
        <w:rPr>
          <w:rStyle w:val="token"/>
          <w:lang w:val="en-US"/>
        </w:rPr>
        <w:t>&lt;name of the app&gt;</w:t>
      </w:r>
    </w:p>
    <w:p w14:paraId="0013B984" w14:textId="77777777" w:rsidR="00FC3422" w:rsidRDefault="00FC3422" w:rsidP="00FC3422">
      <w:pPr>
        <w:pStyle w:val="HTMLPreformatted"/>
        <w:rPr>
          <w:rStyle w:val="token"/>
          <w:lang w:val="en-US"/>
        </w:rPr>
      </w:pPr>
    </w:p>
    <w:p w14:paraId="29CCC66B" w14:textId="77777777" w:rsidR="00FC3422" w:rsidRPr="00FC3422" w:rsidRDefault="00FC3422" w:rsidP="00FC3422">
      <w:pPr>
        <w:pStyle w:val="HTMLPreformatted"/>
        <w:rPr>
          <w:lang w:val="en-US"/>
        </w:rPr>
      </w:pPr>
    </w:p>
    <w:p w14:paraId="3BB1A21B" w14:textId="0FC0AC89" w:rsidR="00FC3422" w:rsidRDefault="00FC3422" w:rsidP="00FC3422">
      <w:pPr>
        <w:pStyle w:val="BodyText"/>
        <w:rPr>
          <w:rFonts w:ascii="Helvetica Light" w:hAnsi="Helvetica Light"/>
          <w:lang w:val="fr-FR"/>
        </w:rPr>
      </w:pPr>
      <w:r>
        <w:rPr>
          <w:rFonts w:ascii="Helvetica Light" w:hAnsi="Helvetica Light"/>
          <w:lang w:val="fr-FR"/>
        </w:rPr>
        <w:t>Le nombre des backups possible à garder est de 25. Si nous avons atteint les 25 backups, la commande de capture va automatiquement sauvegarder sur le backup le plus ancien.</w:t>
      </w:r>
    </w:p>
    <w:p w14:paraId="6DA7C45B" w14:textId="5824D495" w:rsidR="00FC3422" w:rsidRDefault="00FC3422" w:rsidP="00FC3422">
      <w:pPr>
        <w:pStyle w:val="BodyText"/>
        <w:rPr>
          <w:rFonts w:ascii="Helvetica Light" w:hAnsi="Helvetica Light"/>
          <w:lang w:val="fr-FR"/>
        </w:rPr>
      </w:pPr>
    </w:p>
    <w:p w14:paraId="17FC33C5" w14:textId="67A8CC6C" w:rsidR="00FC3422" w:rsidRDefault="00FC3422" w:rsidP="00FC3422">
      <w:pPr>
        <w:pStyle w:val="BodyText"/>
        <w:rPr>
          <w:rFonts w:ascii="Helvetica Light" w:hAnsi="Helvetica Light"/>
          <w:lang w:val="fr-FR"/>
        </w:rPr>
      </w:pPr>
      <w:r>
        <w:rPr>
          <w:rFonts w:ascii="Helvetica Light" w:hAnsi="Helvetica Light"/>
          <w:lang w:val="fr-FR"/>
        </w:rPr>
        <w:t>Il est également possible de faire des backups automatiques.</w:t>
      </w:r>
    </w:p>
    <w:p w14:paraId="51B73B7A" w14:textId="56348A0D" w:rsidR="00FC3422" w:rsidRDefault="00FC3422" w:rsidP="00FC3422">
      <w:pPr>
        <w:pStyle w:val="BodyText"/>
        <w:rPr>
          <w:rFonts w:ascii="Helvetica Light" w:hAnsi="Helvetica Light"/>
          <w:lang w:val="fr-FR"/>
        </w:rPr>
      </w:pPr>
    </w:p>
    <w:p w14:paraId="38A0F2D5" w14:textId="1190B49E" w:rsidR="00FC3422" w:rsidRDefault="00FC3422" w:rsidP="00FC3422">
      <w:pPr>
        <w:pStyle w:val="BodyText"/>
        <w:rPr>
          <w:rFonts w:ascii="Helvetica Light" w:hAnsi="Helvetica Light"/>
          <w:lang w:val="fr-FR"/>
        </w:rPr>
      </w:pPr>
    </w:p>
    <w:p w14:paraId="776DBFB3" w14:textId="77777777" w:rsidR="00FC3422" w:rsidRDefault="00FC3422" w:rsidP="00FC3422">
      <w:pPr>
        <w:pStyle w:val="BodyText"/>
        <w:rPr>
          <w:rFonts w:ascii="Helvetica Light" w:hAnsi="Helvetica Light"/>
          <w:lang w:val="fr-FR"/>
        </w:rPr>
      </w:pPr>
    </w:p>
    <w:p w14:paraId="32A3E9F4" w14:textId="48603FF8" w:rsidR="00FC3422" w:rsidRDefault="00FC3422" w:rsidP="00FC3422">
      <w:pPr>
        <w:pStyle w:val="BodyText"/>
        <w:rPr>
          <w:rFonts w:ascii="Helvetica Light" w:hAnsi="Helvetica Light"/>
          <w:lang w:val="fr-FR"/>
        </w:rPr>
      </w:pPr>
      <w:r>
        <w:rPr>
          <w:rFonts w:ascii="Helvetica Light" w:hAnsi="Helvetica Light"/>
          <w:lang w:val="fr-FR"/>
        </w:rPr>
        <w:t>Pour restaurer un backup :</w:t>
      </w:r>
    </w:p>
    <w:p w14:paraId="2F82F65F" w14:textId="77777777" w:rsidR="00FC3422" w:rsidRDefault="00FC3422" w:rsidP="00FC3422">
      <w:pPr>
        <w:pStyle w:val="BodyText"/>
        <w:rPr>
          <w:rFonts w:ascii="Helvetica Light" w:hAnsi="Helvetica Light"/>
          <w:lang w:val="fr-FR"/>
        </w:rPr>
      </w:pPr>
    </w:p>
    <w:p w14:paraId="26143520" w14:textId="0EC27CA5" w:rsidR="00FC3422" w:rsidRDefault="00FC3422" w:rsidP="00FC3422">
      <w:pPr>
        <w:pStyle w:val="HTMLPreformatted"/>
      </w:pPr>
      <w:r>
        <w:rPr>
          <w:rStyle w:val="token"/>
        </w:rPr>
        <w:t>heroku pg:backups:restore sushi::</w:t>
      </w:r>
      <w:r w:rsidRPr="00FC3422">
        <w:rPr>
          <w:rStyle w:val="token"/>
          <w:lang w:val="en-US"/>
        </w:rPr>
        <w:t>&lt;b</w:t>
      </w:r>
      <w:r>
        <w:rPr>
          <w:rStyle w:val="token"/>
          <w:lang w:val="en-US"/>
        </w:rPr>
        <w:t>ackup id&gt;</w:t>
      </w:r>
      <w:r>
        <w:rPr>
          <w:rStyle w:val="token"/>
        </w:rPr>
        <w:t xml:space="preserve"> DATABASE_URL --</w:t>
      </w:r>
      <w:r w:rsidRPr="00FC3422">
        <w:rPr>
          <w:rStyle w:val="token"/>
          <w:lang w:val="en-US"/>
        </w:rPr>
        <w:t>&lt;name</w:t>
      </w:r>
      <w:r>
        <w:rPr>
          <w:rStyle w:val="token"/>
          <w:lang w:val="en-US"/>
        </w:rPr>
        <w:t xml:space="preserve"> of the app&gt;</w:t>
      </w:r>
      <w:r>
        <w:rPr>
          <w:rStyle w:val="token"/>
        </w:rPr>
        <w:t>-staging</w:t>
      </w:r>
    </w:p>
    <w:p w14:paraId="5AD5C771" w14:textId="77777777" w:rsidR="00FC3422" w:rsidRPr="00FC3422" w:rsidRDefault="00FC3422" w:rsidP="00FC3422">
      <w:pPr>
        <w:pStyle w:val="BodyText"/>
        <w:rPr>
          <w:rFonts w:ascii="Helvetica Light" w:hAnsi="Helvetica Light"/>
        </w:rPr>
      </w:pPr>
    </w:p>
    <w:p w14:paraId="0B222951" w14:textId="77777777" w:rsidR="00FC3422" w:rsidRPr="00FC3422" w:rsidRDefault="00FC3422" w:rsidP="00FC3422">
      <w:pPr>
        <w:pStyle w:val="BodyText"/>
        <w:rPr>
          <w:rFonts w:ascii="Helvetica Light" w:hAnsi="Helvetica Light"/>
          <w:lang w:val="en-US"/>
        </w:rPr>
      </w:pPr>
    </w:p>
    <w:p w14:paraId="52BDDBF6" w14:textId="77777777" w:rsidR="00FC3422" w:rsidRPr="00FC3422" w:rsidRDefault="00FC3422" w:rsidP="00FC3422">
      <w:pPr>
        <w:pStyle w:val="BodyText"/>
        <w:rPr>
          <w:lang w:val="en-US"/>
        </w:rPr>
      </w:pPr>
    </w:p>
    <w:p w14:paraId="76E70FCE" w14:textId="77777777" w:rsidR="00FC3422" w:rsidRPr="00FC3422" w:rsidRDefault="00FC3422" w:rsidP="00FC3422">
      <w:pPr>
        <w:pStyle w:val="BodyText"/>
        <w:rPr>
          <w:lang w:val="en-US"/>
        </w:rPr>
      </w:pPr>
    </w:p>
    <w:p w14:paraId="4B238031" w14:textId="77777777" w:rsidR="00000000" w:rsidRDefault="000626A0">
      <w:pPr>
        <w:pStyle w:val="Heading1"/>
      </w:pPr>
      <w:bookmarkStart w:id="38" w:name="_Toc93966637"/>
      <w:r>
        <w:lastRenderedPageBreak/>
        <w:t>Glossaire</w:t>
      </w:r>
      <w:bookmarkEnd w:id="38"/>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000000" w14:paraId="7630E2C4" w14:textId="77777777" w:rsidTr="008228DB">
        <w:tc>
          <w:tcPr>
            <w:tcW w:w="2099" w:type="dxa"/>
            <w:tcBorders>
              <w:top w:val="none" w:sz="1" w:space="0" w:color="000000"/>
              <w:left w:val="none" w:sz="1" w:space="0" w:color="000000"/>
              <w:bottom w:val="none" w:sz="1" w:space="0" w:color="000000"/>
            </w:tcBorders>
            <w:shd w:val="clear" w:color="auto" w:fill="auto"/>
          </w:tcPr>
          <w:p w14:paraId="2BF9B709" w14:textId="65A25B1A" w:rsidR="00000000" w:rsidRDefault="00223E71">
            <w:pPr>
              <w:pStyle w:val="Contenudetableau"/>
              <w:jc w:val="both"/>
              <w:rPr>
                <w:b/>
                <w:bCs/>
              </w:rPr>
            </w:pPr>
            <w:r>
              <w:t>Multi-AZ</w:t>
            </w: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25EFA8F1" w14:textId="33C38BB9" w:rsidR="00000000" w:rsidRDefault="008228DB">
            <w:pPr>
              <w:pStyle w:val="Contenudetableau"/>
              <w:jc w:val="both"/>
            </w:pPr>
            <w:r>
              <w:t>Zone de disponibilité mulitple</w:t>
            </w:r>
          </w:p>
        </w:tc>
      </w:tr>
      <w:tr w:rsidR="008228DB" w14:paraId="3034AB19" w14:textId="77777777" w:rsidTr="008228DB">
        <w:tc>
          <w:tcPr>
            <w:tcW w:w="2099" w:type="dxa"/>
            <w:tcBorders>
              <w:left w:val="none" w:sz="1" w:space="0" w:color="000000"/>
              <w:bottom w:val="none" w:sz="1" w:space="0" w:color="000000"/>
            </w:tcBorders>
            <w:shd w:val="clear" w:color="auto" w:fill="auto"/>
          </w:tcPr>
          <w:p w14:paraId="4C786267" w14:textId="29ABDDB2" w:rsidR="008228DB" w:rsidRDefault="008228DB" w:rsidP="008228DB">
            <w:pPr>
              <w:pStyle w:val="Contenudetableau"/>
              <w:jc w:val="both"/>
              <w:rPr>
                <w:b/>
                <w:bCs/>
              </w:rPr>
            </w:pPr>
            <w:r>
              <w:rPr>
                <w:b/>
                <w:bCs/>
              </w:rPr>
              <w:t>RDS</w:t>
            </w:r>
          </w:p>
        </w:tc>
        <w:tc>
          <w:tcPr>
            <w:tcW w:w="7767" w:type="dxa"/>
            <w:tcBorders>
              <w:left w:val="none" w:sz="1" w:space="0" w:color="000000"/>
              <w:bottom w:val="none" w:sz="1" w:space="0" w:color="000000"/>
              <w:right w:val="none" w:sz="1" w:space="0" w:color="000000"/>
            </w:tcBorders>
            <w:shd w:val="clear" w:color="auto" w:fill="auto"/>
          </w:tcPr>
          <w:p w14:paraId="4163E428" w14:textId="36973590" w:rsidR="008228DB" w:rsidRDefault="008228DB" w:rsidP="008228DB">
            <w:pPr>
              <w:pStyle w:val="Contenudetableau"/>
              <w:jc w:val="both"/>
            </w:pPr>
            <w:r>
              <w:t>Service de base de données relationnelle géré</w:t>
            </w:r>
          </w:p>
        </w:tc>
      </w:tr>
      <w:tr w:rsidR="008228DB" w14:paraId="73AFF213" w14:textId="77777777" w:rsidTr="008228DB">
        <w:tc>
          <w:tcPr>
            <w:tcW w:w="2099" w:type="dxa"/>
            <w:tcBorders>
              <w:left w:val="none" w:sz="1" w:space="0" w:color="000000"/>
              <w:bottom w:val="none" w:sz="1" w:space="0" w:color="000000"/>
            </w:tcBorders>
            <w:shd w:val="clear" w:color="auto" w:fill="auto"/>
          </w:tcPr>
          <w:p w14:paraId="29AA530A" w14:textId="3FE6B791" w:rsidR="008228DB" w:rsidRDefault="008228DB" w:rsidP="008228DB">
            <w:pPr>
              <w:pStyle w:val="Contenudetableau"/>
              <w:jc w:val="both"/>
              <w:rPr>
                <w:b/>
                <w:bCs/>
              </w:rPr>
            </w:pPr>
            <w:r>
              <w:rPr>
                <w:b/>
                <w:bCs/>
              </w:rPr>
              <w:t>EC2</w:t>
            </w:r>
          </w:p>
        </w:tc>
        <w:tc>
          <w:tcPr>
            <w:tcW w:w="7767" w:type="dxa"/>
            <w:tcBorders>
              <w:left w:val="none" w:sz="1" w:space="0" w:color="000000"/>
              <w:bottom w:val="none" w:sz="1" w:space="0" w:color="000000"/>
              <w:right w:val="none" w:sz="1" w:space="0" w:color="000000"/>
            </w:tcBorders>
            <w:shd w:val="clear" w:color="auto" w:fill="auto"/>
          </w:tcPr>
          <w:p w14:paraId="06408160" w14:textId="0C5C7625" w:rsidR="008228DB" w:rsidRDefault="008228DB" w:rsidP="008228DB">
            <w:pPr>
              <w:pStyle w:val="Contenudetableau"/>
              <w:jc w:val="both"/>
            </w:pPr>
            <w:r>
              <w:t>Amazon Elastic Compute Cloud, qui offre une capacité de calcul évolutive dans le cloud Amazon Web Services</w:t>
            </w:r>
          </w:p>
        </w:tc>
      </w:tr>
    </w:tbl>
    <w:p w14:paraId="6F94AC61" w14:textId="77777777" w:rsidR="000626A0" w:rsidRPr="00053E75" w:rsidRDefault="000626A0" w:rsidP="00053E75">
      <w:pPr>
        <w:pStyle w:val="BodyText"/>
        <w:spacing w:line="276" w:lineRule="auto"/>
        <w:rPr>
          <w:rFonts w:ascii="Helvetica Light" w:hAnsi="Helvetica Light"/>
        </w:rPr>
      </w:pPr>
    </w:p>
    <w:sectPr w:rsidR="000626A0" w:rsidRPr="00053E75">
      <w:headerReference w:type="default" r:id="rId25"/>
      <w:footerReference w:type="default" r:id="rId26"/>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AAB5F" w14:textId="77777777" w:rsidR="000626A0" w:rsidRDefault="000626A0">
      <w:r>
        <w:separator/>
      </w:r>
    </w:p>
  </w:endnote>
  <w:endnote w:type="continuationSeparator" w:id="0">
    <w:p w14:paraId="5735A93B" w14:textId="77777777" w:rsidR="000626A0" w:rsidRDefault="00062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etica Light">
    <w:panose1 w:val="020B0403020202020204"/>
    <w:charset w:val="00"/>
    <w:family w:val="swiss"/>
    <w:pitch w:val="variable"/>
    <w:sig w:usb0="800000AF" w:usb1="4000204A" w:usb2="00000000" w:usb3="00000000" w:csb0="00000001"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0"/>
    <w:family w:val="swiss"/>
    <w:pitch w:val="variable"/>
    <w:sig w:usb0="E7002EFF" w:usb1="D200FDFF" w:usb2="0A246029" w:usb3="00000000" w:csb0="000001FF" w:csb1="00000000"/>
  </w:font>
  <w:font w:name="Calibri">
    <w:panose1 w:val="020F0502020204030204"/>
    <w:charset w:val="00"/>
    <w:family w:val="swiss"/>
    <w:pitch w:val="variable"/>
    <w:sig w:usb0="A00002EF" w:usb1="4000207B" w:usb2="00000000" w:usb3="00000000" w:csb0="0000009F" w:csb1="00000000"/>
  </w:font>
  <w:font w:name="Droid Sans Mono">
    <w:altName w:val="Segoe UI"/>
    <w:panose1 w:val="020B0604020202020204"/>
    <w:charset w:val="01"/>
    <w:family w:val="swiss"/>
    <w:pitch w:val="fixed"/>
  </w:font>
  <w:font w:name="Helvetica 45 Light">
    <w:panose1 w:val="020B0403020202020204"/>
    <w:charset w:val="01"/>
    <w:family w:val="swiss"/>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Han Sans CN Regular">
    <w:altName w:val="Calibri"/>
    <w:panose1 w:val="020B0604020202020204"/>
    <w:charset w:val="01"/>
    <w:family w:val="auto"/>
    <w:pitch w:val="variable"/>
  </w:font>
  <w:font w:name="Open Sans">
    <w:panose1 w:val="020B0606030504020204"/>
    <w:charset w:val="00"/>
    <w:family w:val="swiss"/>
    <w:pitch w:val="variable"/>
    <w:sig w:usb0="E00002EF" w:usb1="4000205B" w:usb2="00000028" w:usb3="00000000" w:csb0="0000019F" w:csb1="00000000"/>
  </w:font>
  <w:font w:name="Monospace">
    <w:altName w:val="Calibri"/>
    <w:panose1 w:val="020B0604020202020204"/>
    <w:charset w:val="01"/>
    <w:family w:val="auto"/>
    <w:pitch w:val="fixed"/>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8228DB" w:rsidRPr="00E123E9" w14:paraId="6B6CF464" w14:textId="77777777" w:rsidTr="00E145CE">
      <w:trPr>
        <w:trHeight w:val="112"/>
      </w:trPr>
      <w:tc>
        <w:tcPr>
          <w:tcW w:w="1991" w:type="dxa"/>
          <w:shd w:val="clear" w:color="auto" w:fill="E6E6E6"/>
        </w:tcPr>
        <w:p w14:paraId="13C11248" w14:textId="77777777" w:rsidR="008228DB" w:rsidRDefault="008228DB" w:rsidP="008228DB">
          <w:pPr>
            <w:rPr>
              <w:rFonts w:ascii="Open Sans Condensed Light" w:hAnsi="Open Sans Condensed Light"/>
              <w:color w:val="363636"/>
              <w:sz w:val="18"/>
              <w:szCs w:val="18"/>
            </w:rPr>
          </w:pPr>
          <w:r>
            <w:rPr>
              <w:b/>
              <w:color w:val="363636"/>
              <w:sz w:val="20"/>
              <w:szCs w:val="20"/>
            </w:rPr>
            <w:t xml:space="preserve">IT Consulting &amp; </w:t>
          </w:r>
          <w:proofErr w:type="spellStart"/>
          <w:r>
            <w:rPr>
              <w:b/>
              <w:color w:val="363636"/>
              <w:sz w:val="20"/>
              <w:szCs w:val="20"/>
            </w:rPr>
            <w:t>Development</w:t>
          </w:r>
          <w:proofErr w:type="spellEnd"/>
        </w:p>
      </w:tc>
      <w:tc>
        <w:tcPr>
          <w:tcW w:w="7647" w:type="dxa"/>
          <w:shd w:val="clear" w:color="auto" w:fill="E6E6E6"/>
        </w:tcPr>
        <w:p w14:paraId="70E71065" w14:textId="77777777" w:rsidR="008228DB" w:rsidRPr="00E123E9" w:rsidRDefault="008228DB" w:rsidP="008228DB">
          <w:r w:rsidRPr="00E123E9">
            <w:rPr>
              <w:rFonts w:ascii="Open Sans Condensed Light" w:hAnsi="Open Sans Condensed Light"/>
              <w:color w:val="363636"/>
              <w:sz w:val="18"/>
              <w:szCs w:val="18"/>
            </w:rPr>
            <w:t>200 rue Saint Honoré, 75001 Paris&gt; – 0142657890 – contact@itconsulting.com</w:t>
          </w:r>
        </w:p>
      </w:tc>
    </w:tr>
    <w:tr w:rsidR="008228DB" w:rsidRPr="007E466F" w14:paraId="2C0F6FE4" w14:textId="77777777" w:rsidTr="00E145CE">
      <w:trPr>
        <w:trHeight w:val="182"/>
      </w:trPr>
      <w:tc>
        <w:tcPr>
          <w:tcW w:w="1991" w:type="dxa"/>
          <w:shd w:val="clear" w:color="auto" w:fill="E6E6E6"/>
        </w:tcPr>
        <w:p w14:paraId="4DE88A5A" w14:textId="77777777" w:rsidR="008228DB" w:rsidRDefault="008228DB" w:rsidP="008228DB">
          <w:r>
            <w:rPr>
              <w:rFonts w:ascii="Open Sans Condensed Light" w:hAnsi="Open Sans Condensed Light"/>
              <w:color w:val="363636"/>
              <w:sz w:val="18"/>
              <w:szCs w:val="18"/>
            </w:rPr>
            <w:t>www.itconsulting.com</w:t>
          </w:r>
        </w:p>
      </w:tc>
      <w:tc>
        <w:tcPr>
          <w:tcW w:w="7647" w:type="dxa"/>
          <w:shd w:val="clear" w:color="auto" w:fill="E6E6E6"/>
        </w:tcPr>
        <w:p w14:paraId="6D10796E" w14:textId="77777777" w:rsidR="008228DB" w:rsidRPr="007E466F" w:rsidRDefault="008228DB" w:rsidP="008228DB">
          <w:r w:rsidRPr="00E123E9">
            <w:rPr>
              <w:rFonts w:ascii="Open Sans Condensed Light" w:hAnsi="Open Sans Condensed Light"/>
              <w:color w:val="363636"/>
              <w:sz w:val="18"/>
              <w:szCs w:val="18"/>
            </w:rPr>
            <w:t>S.A.R.L. au capital de 1 000,00 € enregistrée au RCS de Paris– SIREN 999 999 999 – Code APE : 6202A</w:t>
          </w:r>
        </w:p>
      </w:tc>
    </w:tr>
  </w:tbl>
  <w:p w14:paraId="42C8BC59" w14:textId="77777777" w:rsidR="00000000" w:rsidRPr="00375CF8" w:rsidRDefault="000626A0">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911A5" w14:textId="77777777" w:rsidR="000626A0" w:rsidRDefault="000626A0">
      <w:r>
        <w:separator/>
      </w:r>
    </w:p>
  </w:footnote>
  <w:footnote w:type="continuationSeparator" w:id="0">
    <w:p w14:paraId="60B7A03E" w14:textId="77777777" w:rsidR="000626A0" w:rsidRDefault="000626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228DB" w14:paraId="6AC5111F" w14:textId="77777777" w:rsidTr="00E145CE">
      <w:tc>
        <w:tcPr>
          <w:tcW w:w="4818" w:type="dxa"/>
          <w:shd w:val="clear" w:color="auto" w:fill="auto"/>
        </w:tcPr>
        <w:p w14:paraId="5EEF62BA" w14:textId="77777777" w:rsidR="008228DB" w:rsidRDefault="008228DB" w:rsidP="008228DB">
          <w:r w:rsidRPr="00A32997">
            <w:rPr>
              <w:noProof/>
            </w:rPr>
            <w:drawing>
              <wp:inline distT="0" distB="0" distL="0" distR="0" wp14:anchorId="252EB924" wp14:editId="0C815CB1">
                <wp:extent cx="906145" cy="236855"/>
                <wp:effectExtent l="0" t="0" r="0" b="0"/>
                <wp:docPr id="13" name="Picture 7"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descr="A picture containing clipart&#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145" cy="236855"/>
                        </a:xfrm>
                        <a:prstGeom prst="rect">
                          <a:avLst/>
                        </a:prstGeom>
                        <a:noFill/>
                        <a:ln>
                          <a:noFill/>
                        </a:ln>
                      </pic:spPr>
                    </pic:pic>
                  </a:graphicData>
                </a:graphic>
              </wp:inline>
            </w:drawing>
          </w:r>
        </w:p>
      </w:tc>
      <w:tc>
        <w:tcPr>
          <w:tcW w:w="4820" w:type="dxa"/>
          <w:shd w:val="clear" w:color="auto" w:fill="auto"/>
        </w:tcPr>
        <w:p w14:paraId="20AB6817" w14:textId="77777777" w:rsidR="008228DB" w:rsidRDefault="008228DB" w:rsidP="008228DB">
          <w:pPr>
            <w:pStyle w:val="Contenudecadre"/>
            <w:jc w:val="right"/>
          </w:pPr>
          <w:r w:rsidRPr="00F25616">
            <w:rPr>
              <w:noProof/>
            </w:rPr>
            <w:drawing>
              <wp:inline distT="0" distB="0" distL="0" distR="0" wp14:anchorId="59CDB822" wp14:editId="441DD548">
                <wp:extent cx="601345" cy="601345"/>
                <wp:effectExtent l="0" t="0" r="0" b="0"/>
                <wp:docPr id="14" name="Picture 8"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8" descr="Logo, company name&#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1345" cy="601345"/>
                        </a:xfrm>
                        <a:prstGeom prst="rect">
                          <a:avLst/>
                        </a:prstGeom>
                        <a:noFill/>
                        <a:ln>
                          <a:noFill/>
                        </a:ln>
                      </pic:spPr>
                    </pic:pic>
                  </a:graphicData>
                </a:graphic>
              </wp:inline>
            </w:drawing>
          </w:r>
        </w:p>
      </w:tc>
    </w:tr>
  </w:tbl>
  <w:p w14:paraId="6E806497" w14:textId="77777777" w:rsidR="00000000" w:rsidRDefault="00062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9946496"/>
    <w:lvl w:ilvl="0">
      <w:start w:val="1"/>
      <w:numFmt w:val="decimal"/>
      <w:suff w:val="space"/>
      <w:lvlText w:val="%1 -"/>
      <w:lvlJc w:val="left"/>
      <w:pPr>
        <w:tabs>
          <w:tab w:val="num" w:pos="0"/>
        </w:tabs>
        <w:ind w:left="432" w:hanging="432"/>
      </w:pPr>
    </w:lvl>
    <w:lvl w:ilvl="1">
      <w:start w:val="1"/>
      <w:numFmt w:val="decimal"/>
      <w:suff w:val="space"/>
      <w:lvlText w:val="%1.%2 -"/>
      <w:lvlJc w:val="left"/>
      <w:pPr>
        <w:tabs>
          <w:tab w:val="num" w:pos="0"/>
        </w:tabs>
        <w:ind w:left="576" w:hanging="576"/>
      </w:pPr>
    </w:lvl>
    <w:lvl w:ilvl="2">
      <w:start w:val="1"/>
      <w:numFmt w:val="decimal"/>
      <w:suff w:val="space"/>
      <w:lvlText w:val="%1.%2.%3 -"/>
      <w:lvlJc w:val="left"/>
      <w:pPr>
        <w:tabs>
          <w:tab w:val="num" w:pos="0"/>
        </w:tabs>
        <w:ind w:left="720" w:hanging="720"/>
      </w:pPr>
    </w:lvl>
    <w:lvl w:ilvl="3">
      <w:start w:val="1"/>
      <w:numFmt w:val="decimal"/>
      <w:suff w:val="space"/>
      <w:lvlText w:val="%1.%2.%3.%4 -"/>
      <w:lvlJc w:val="left"/>
      <w:pPr>
        <w:tabs>
          <w:tab w:val="num" w:pos="0"/>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44C6D3D"/>
    <w:multiLevelType w:val="multilevel"/>
    <w:tmpl w:val="29365CA8"/>
    <w:lvl w:ilvl="0">
      <w:start w:val="4"/>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9493939"/>
    <w:multiLevelType w:val="multilevel"/>
    <w:tmpl w:val="0882D20C"/>
    <w:lvl w:ilvl="0">
      <w:start w:val="4"/>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40D3DD2"/>
    <w:multiLevelType w:val="multilevel"/>
    <w:tmpl w:val="D6A2A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6A7260"/>
    <w:multiLevelType w:val="hybridMultilevel"/>
    <w:tmpl w:val="59020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C10320"/>
    <w:multiLevelType w:val="hybridMultilevel"/>
    <w:tmpl w:val="54F82182"/>
    <w:lvl w:ilvl="0" w:tplc="93ACC0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677E3A"/>
    <w:multiLevelType w:val="hybridMultilevel"/>
    <w:tmpl w:val="AE3E2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352FB"/>
    <w:multiLevelType w:val="hybridMultilevel"/>
    <w:tmpl w:val="A2C05078"/>
    <w:lvl w:ilvl="0" w:tplc="08A4C9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5A11E0"/>
    <w:multiLevelType w:val="hybridMultilevel"/>
    <w:tmpl w:val="BD9E0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2"/>
  </w:num>
  <w:num w:numId="11">
    <w:abstractNumId w:val="14"/>
  </w:num>
  <w:num w:numId="12">
    <w:abstractNumId w:val="8"/>
  </w:num>
  <w:num w:numId="13">
    <w:abstractNumId w:val="13"/>
  </w:num>
  <w:num w:numId="14">
    <w:abstractNumId w:val="10"/>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CF8"/>
    <w:rsid w:val="00053E75"/>
    <w:rsid w:val="000626A0"/>
    <w:rsid w:val="000E2A51"/>
    <w:rsid w:val="000F239C"/>
    <w:rsid w:val="0016630D"/>
    <w:rsid w:val="00191653"/>
    <w:rsid w:val="001C5CEE"/>
    <w:rsid w:val="002121AA"/>
    <w:rsid w:val="00223E71"/>
    <w:rsid w:val="0028470D"/>
    <w:rsid w:val="00301D97"/>
    <w:rsid w:val="00353AF4"/>
    <w:rsid w:val="00375CF8"/>
    <w:rsid w:val="003A0345"/>
    <w:rsid w:val="003F6FA4"/>
    <w:rsid w:val="004041F1"/>
    <w:rsid w:val="0043739A"/>
    <w:rsid w:val="00526CE1"/>
    <w:rsid w:val="00555011"/>
    <w:rsid w:val="0056475F"/>
    <w:rsid w:val="005A61D2"/>
    <w:rsid w:val="0066214D"/>
    <w:rsid w:val="00697146"/>
    <w:rsid w:val="006B2F65"/>
    <w:rsid w:val="007822A2"/>
    <w:rsid w:val="008228DB"/>
    <w:rsid w:val="00887D69"/>
    <w:rsid w:val="008B566D"/>
    <w:rsid w:val="008E3EA7"/>
    <w:rsid w:val="00934C21"/>
    <w:rsid w:val="009734E3"/>
    <w:rsid w:val="00A32643"/>
    <w:rsid w:val="00A83FF9"/>
    <w:rsid w:val="00AA322D"/>
    <w:rsid w:val="00B26281"/>
    <w:rsid w:val="00B60693"/>
    <w:rsid w:val="00B64AF8"/>
    <w:rsid w:val="00B720D8"/>
    <w:rsid w:val="00BF16A9"/>
    <w:rsid w:val="00C4473B"/>
    <w:rsid w:val="00CE625D"/>
    <w:rsid w:val="00DA5908"/>
    <w:rsid w:val="00DC628E"/>
    <w:rsid w:val="00E65209"/>
    <w:rsid w:val="00E9288D"/>
    <w:rsid w:val="00EA57A1"/>
    <w:rsid w:val="00ED7440"/>
    <w:rsid w:val="00EF4EC9"/>
    <w:rsid w:val="00EF6DCC"/>
    <w:rsid w:val="00FB1827"/>
    <w:rsid w:val="00FB4E8D"/>
    <w:rsid w:val="00FC3422"/>
    <w:rsid w:val="00FC6AF1"/>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854BC18"/>
  <w15:chartTrackingRefBased/>
  <w15:docId w15:val="{51D16D6D-878B-FE4F-B9B6-F160C5AC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D69"/>
    <w:rPr>
      <w:sz w:val="24"/>
      <w:szCs w:val="24"/>
    </w:rPr>
  </w:style>
  <w:style w:type="paragraph" w:styleId="Heading1">
    <w:name w:val="heading 1"/>
    <w:basedOn w:val="Titre"/>
    <w:next w:val="BodyText"/>
    <w:qFormat/>
    <w:rsid w:val="00053E75"/>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Helvetica Light" w:hAnsi="Helvetica Light"/>
      <w:b w:val="0"/>
      <w:smallCaps/>
      <w:color w:val="FFFFFF"/>
      <w:sz w:val="52"/>
    </w:rPr>
  </w:style>
  <w:style w:type="paragraph" w:styleId="Heading2">
    <w:name w:val="heading 2"/>
    <w:basedOn w:val="Titre"/>
    <w:next w:val="BodyText"/>
    <w:qFormat/>
    <w:rsid w:val="00053E75"/>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Helvetica Light" w:hAnsi="Helvetica Light"/>
      <w:b w:val="0"/>
      <w:color w:val="4C4C4C"/>
      <w:sz w:val="28"/>
    </w:rPr>
  </w:style>
  <w:style w:type="paragraph" w:styleId="Heading3">
    <w:name w:val="heading 3"/>
    <w:basedOn w:val="Titre"/>
    <w:next w:val="BodyText"/>
    <w:qFormat/>
    <w:rsid w:val="00053E75"/>
    <w:pPr>
      <w:numPr>
        <w:ilvl w:val="2"/>
        <w:numId w:val="1"/>
      </w:numPr>
      <w:spacing w:before="352" w:after="119"/>
      <w:outlineLvl w:val="2"/>
    </w:pPr>
    <w:rPr>
      <w:rFonts w:ascii="Helvetica Light" w:hAnsi="Helvetica Light"/>
      <w:b w:val="0"/>
      <w:color w:val="4C4C4C"/>
      <w:sz w:val="28"/>
    </w:rPr>
  </w:style>
  <w:style w:type="paragraph" w:styleId="Heading4">
    <w:name w:val="heading 4"/>
    <w:basedOn w:val="Normal"/>
    <w:next w:val="BodyText"/>
    <w:qFormat/>
    <w:pPr>
      <w:keepNext/>
      <w:numPr>
        <w:ilvl w:val="3"/>
        <w:numId w:val="1"/>
      </w:numPr>
      <w:tabs>
        <w:tab w:val="left" w:pos="864"/>
      </w:tabs>
      <w:spacing w:before="240" w:after="60"/>
      <w:outlineLvl w:val="3"/>
    </w:pPr>
    <w:rPr>
      <w:b/>
      <w:i/>
    </w:rPr>
  </w:style>
  <w:style w:type="paragraph" w:styleId="Heading5">
    <w:name w:val="heading 5"/>
    <w:basedOn w:val="Titre"/>
    <w:next w:val="BodyText"/>
    <w:qFormat/>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
    <w:next w:val="BodyText"/>
    <w:qFormat/>
    <w:pPr>
      <w:numPr>
        <w:ilvl w:val="5"/>
        <w:numId w:val="1"/>
      </w:numPr>
      <w:outlineLvl w:val="5"/>
    </w:pPr>
    <w:rPr>
      <w:bCs/>
      <w:sz w:val="30"/>
      <w:szCs w:val="18"/>
    </w:rPr>
  </w:style>
  <w:style w:type="paragraph" w:styleId="Heading7">
    <w:name w:val="heading 7"/>
    <w:basedOn w:val="Titre"/>
    <w:next w:val="BodyText"/>
    <w:qFormat/>
    <w:pPr>
      <w:spacing w:before="60" w:after="60"/>
      <w:outlineLvl w:val="6"/>
    </w:pPr>
    <w:rPr>
      <w:b w:val="0"/>
      <w:sz w:val="32"/>
      <w:szCs w:val="19"/>
    </w:rPr>
  </w:style>
  <w:style w:type="paragraph" w:styleId="Heading8">
    <w:name w:val="heading 8"/>
    <w:basedOn w:val="Titre"/>
    <w:next w:val="BodyText"/>
    <w:qFormat/>
    <w:pPr>
      <w:spacing w:before="60" w:after="60"/>
      <w:outlineLvl w:val="7"/>
    </w:pPr>
    <w:rPr>
      <w:b w:val="0"/>
      <w:i/>
      <w:iCs/>
      <w:sz w:val="32"/>
      <w:szCs w:val="19"/>
    </w:rPr>
  </w:style>
  <w:style w:type="paragraph" w:styleId="Heading9">
    <w:name w:val="heading 9"/>
    <w:basedOn w:val="Titre"/>
    <w:next w:val="BodyText"/>
    <w:qFormat/>
    <w:pPr>
      <w:spacing w:before="60" w:after="60"/>
      <w:outlineLvl w:val="8"/>
    </w:pPr>
    <w:rPr>
      <w:b w:val="0"/>
      <w:sz w:val="3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lang/>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Strong">
    <w:name w:val="Strong"/>
    <w:qFormat/>
    <w:rPr>
      <w:b/>
      <w:bCs/>
    </w:rPr>
  </w:style>
  <w:style w:type="paragraph" w:customStyle="1" w:styleId="Titre">
    <w:name w:val="Titre"/>
    <w:basedOn w:val="Normal"/>
    <w:next w:val="BodyText"/>
    <w:pPr>
      <w:keepNext/>
      <w:spacing w:before="240" w:after="120"/>
    </w:pPr>
    <w:rPr>
      <w:b/>
      <w:sz w:val="40"/>
    </w:rPr>
  </w:style>
  <w:style w:type="paragraph" w:styleId="BodyText">
    <w:name w:val="Body Text"/>
    <w:basedOn w:val="Normal"/>
    <w:pPr>
      <w:spacing w:after="120"/>
      <w:jc w:val="both"/>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Footer">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Header">
    <w:name w:val="header"/>
    <w:basedOn w:val="Normal"/>
    <w:pPr>
      <w:suppressLineNumbers/>
      <w:tabs>
        <w:tab w:val="center" w:pos="4819"/>
        <w:tab w:val="right" w:pos="9638"/>
      </w:tabs>
    </w:pPr>
    <w:rPr>
      <w:rFonts w:ascii="DejaVu Sans" w:hAnsi="DejaVu Sans"/>
      <w:b/>
      <w:color w:val="FF950E"/>
      <w:sz w:val="20"/>
    </w:rPr>
  </w:style>
  <w:style w:type="paragraph" w:styleId="TOAHeading">
    <w:name w:val="toa heading"/>
    <w:basedOn w:val="Titre"/>
    <w:pPr>
      <w:suppressLineNumbers/>
      <w:spacing w:before="0" w:after="283"/>
      <w:jc w:val="center"/>
    </w:pPr>
    <w:rPr>
      <w:smallCaps/>
    </w:rPr>
  </w:style>
  <w:style w:type="paragraph" w:styleId="TOC1">
    <w:name w:val="toc 1"/>
    <w:basedOn w:val="Index"/>
    <w:uiPriority w:val="39"/>
    <w:pPr>
      <w:suppressLineNumbers w:val="0"/>
      <w:spacing w:before="120"/>
    </w:pPr>
    <w:rPr>
      <w:rFonts w:asciiTheme="minorHAnsi" w:hAnsiTheme="minorHAnsi"/>
      <w:b/>
      <w:bCs/>
      <w:i/>
      <w:iCs/>
    </w:rPr>
  </w:style>
  <w:style w:type="paragraph" w:styleId="TOC2">
    <w:name w:val="toc 2"/>
    <w:basedOn w:val="Index"/>
    <w:uiPriority w:val="39"/>
    <w:pPr>
      <w:suppressLineNumbers w:val="0"/>
      <w:spacing w:before="120"/>
      <w:ind w:left="220"/>
    </w:pPr>
    <w:rPr>
      <w:rFonts w:asciiTheme="minorHAnsi" w:hAnsiTheme="minorHAnsi"/>
      <w:b/>
      <w:bCs/>
      <w:szCs w:val="22"/>
    </w:rPr>
  </w:style>
  <w:style w:type="paragraph" w:styleId="TOC3">
    <w:name w:val="toc 3"/>
    <w:basedOn w:val="Index"/>
    <w:uiPriority w:val="39"/>
    <w:pPr>
      <w:suppressLineNumbers w:val="0"/>
      <w:ind w:left="440"/>
    </w:pPr>
    <w:rPr>
      <w:rFonts w:asciiTheme="minorHAnsi" w:hAnsiTheme="minorHAnsi"/>
      <w:sz w:val="20"/>
      <w:szCs w:val="20"/>
    </w:rPr>
  </w:style>
  <w:style w:type="paragraph" w:customStyle="1" w:styleId="Contenudecadre">
    <w:name w:val="Contenu de cadre"/>
    <w:basedOn w:val="BodyText"/>
  </w:style>
  <w:style w:type="paragraph" w:customStyle="1" w:styleId="Texte">
    <w:name w:val="Texte"/>
    <w:basedOn w:val="Normal"/>
    <w:pPr>
      <w:spacing w:line="360" w:lineRule="auto"/>
    </w:pPr>
    <w:rPr>
      <w:rFonts w:ascii="Droid Sans" w:hAnsi="Droid Sans"/>
      <w:sz w:val="20"/>
    </w:rPr>
  </w:style>
  <w:style w:type="paragraph" w:styleId="Salutation">
    <w:name w:val="Salutation"/>
    <w:basedOn w:val="Normal"/>
    <w:pPr>
      <w:suppressLineNumbers/>
    </w:pPr>
  </w:style>
  <w:style w:type="paragraph" w:customStyle="1" w:styleId="Code">
    <w:name w:val="Code"/>
    <w:basedOn w:val="BodyText"/>
    <w:pPr>
      <w:spacing w:after="57"/>
    </w:pPr>
    <w:rPr>
      <w:rFonts w:ascii="Droid Sans Mono" w:hAnsi="Droid Sans Mono"/>
      <w:color w:val="666666"/>
      <w:sz w:val="18"/>
    </w:rPr>
  </w:style>
  <w:style w:type="paragraph" w:customStyle="1" w:styleId="Balise">
    <w:name w:val="Balise"/>
    <w:basedOn w:val="BodyText"/>
    <w:pPr>
      <w:spacing w:after="0"/>
    </w:pPr>
    <w:rPr>
      <w:color w:val="FF950E"/>
      <w:sz w:val="20"/>
    </w:rPr>
  </w:style>
  <w:style w:type="paragraph" w:customStyle="1" w:styleId="Titre10">
    <w:name w:val="Titre 10"/>
    <w:basedOn w:val="Titre"/>
    <w:next w:val="BodyText"/>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BodyText"/>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Caption"/>
    <w:rPr>
      <w:rFonts w:ascii="Droid Sans" w:hAnsi="Droid Sans"/>
      <w:i w:val="0"/>
      <w:sz w:val="20"/>
    </w:rPr>
  </w:style>
  <w:style w:type="paragraph" w:customStyle="1" w:styleId="Interdiction">
    <w:name w:val="Interdiction"/>
    <w:basedOn w:val="Normal"/>
    <w:pPr>
      <w:jc w:val="center"/>
    </w:pPr>
    <w:rPr>
      <w:rFonts w:ascii="Arial" w:hAnsi="Arial" w:cs="Arial"/>
      <w:i/>
      <w:color w:val="800000"/>
      <w:sz w:val="22"/>
    </w:rPr>
  </w:style>
  <w:style w:type="paragraph" w:customStyle="1" w:styleId="Style">
    <w:name w:val="Style"/>
    <w:pPr>
      <w:suppressAutoHyphens/>
      <w:autoSpaceDE w:val="0"/>
      <w:jc w:val="both"/>
    </w:pPr>
    <w:rPr>
      <w:kern w:val="1"/>
      <w:lang w:val="en-US" w:eastAsia="zh-CN"/>
    </w:rPr>
  </w:style>
  <w:style w:type="paragraph" w:styleId="ListBullet">
    <w:name w:val="List Bullet"/>
    <w:basedOn w:val="List"/>
    <w:pPr>
      <w:ind w:left="360" w:hanging="360"/>
    </w:pPr>
  </w:style>
  <w:style w:type="paragraph" w:styleId="ListBullet2">
    <w:name w:val="List Bullet 2"/>
    <w:basedOn w:val="List"/>
    <w:pPr>
      <w:spacing w:after="0"/>
      <w:ind w:left="720" w:hanging="360"/>
    </w:pPr>
  </w:style>
  <w:style w:type="paragraph" w:styleId="ListContinue2">
    <w:name w:val="List Continue 2"/>
    <w:basedOn w:val="List"/>
    <w:pPr>
      <w:ind w:left="720"/>
    </w:pPr>
  </w:style>
  <w:style w:type="paragraph" w:customStyle="1" w:styleId="Puce2fin">
    <w:name w:val="Puce 2 fin"/>
    <w:basedOn w:val="List"/>
    <w:next w:val="ListBullet2"/>
    <w:pPr>
      <w:spacing w:after="240"/>
      <w:ind w:left="720" w:hanging="360"/>
    </w:pPr>
  </w:style>
  <w:style w:type="paragraph" w:customStyle="1" w:styleId="Puce3dbut">
    <w:name w:val="Puce 3 début"/>
    <w:basedOn w:val="List"/>
    <w:next w:val="ListBullet3"/>
    <w:pPr>
      <w:spacing w:before="240"/>
      <w:ind w:left="1080" w:hanging="360"/>
    </w:pPr>
  </w:style>
  <w:style w:type="paragraph" w:styleId="ListBullet3">
    <w:name w:val="List Bullet 3"/>
    <w:basedOn w:val="List"/>
    <w:pPr>
      <w:ind w:left="1080" w:hanging="360"/>
    </w:pPr>
  </w:style>
  <w:style w:type="paragraph" w:customStyle="1" w:styleId="Puce2dbut">
    <w:name w:val="Puce 2 début"/>
    <w:basedOn w:val="List"/>
    <w:next w:val="ListBullet2"/>
    <w:pPr>
      <w:spacing w:before="240"/>
      <w:ind w:left="720" w:hanging="360"/>
    </w:pPr>
  </w:style>
  <w:style w:type="paragraph" w:customStyle="1" w:styleId="Titredindexpersonnalis">
    <w:name w:val="Titre d'index personnalisé"/>
    <w:basedOn w:val="Titre"/>
    <w:pPr>
      <w:suppressLineNumbers/>
      <w:spacing w:before="0" w:after="0"/>
    </w:pPr>
    <w:rPr>
      <w:bCs/>
      <w:sz w:val="32"/>
      <w:szCs w:val="32"/>
    </w:rPr>
  </w:style>
  <w:style w:type="paragraph" w:styleId="TOC4">
    <w:name w:val="toc 4"/>
    <w:basedOn w:val="Index"/>
    <w:pPr>
      <w:suppressLineNumbers w:val="0"/>
      <w:ind w:left="660"/>
    </w:pPr>
    <w:rPr>
      <w:rFonts w:asciiTheme="minorHAnsi" w:hAnsiTheme="minorHAnsi"/>
      <w:sz w:val="20"/>
      <w:szCs w:val="20"/>
    </w:rPr>
  </w:style>
  <w:style w:type="paragraph" w:styleId="TOC5">
    <w:name w:val="toc 5"/>
    <w:basedOn w:val="Index"/>
    <w:pPr>
      <w:suppressLineNumbers w:val="0"/>
      <w:ind w:left="880"/>
    </w:pPr>
    <w:rPr>
      <w:rFonts w:asciiTheme="minorHAnsi" w:hAnsiTheme="minorHAnsi"/>
      <w:sz w:val="20"/>
      <w:szCs w:val="20"/>
    </w:rPr>
  </w:style>
  <w:style w:type="paragraph" w:customStyle="1" w:styleId="Quotations">
    <w:name w:val="Quotations"/>
    <w:basedOn w:val="Normal"/>
    <w:pPr>
      <w:spacing w:after="283"/>
      <w:ind w:left="567" w:right="567"/>
    </w:pPr>
  </w:style>
  <w:style w:type="paragraph" w:styleId="Title">
    <w:name w:val="Title"/>
    <w:basedOn w:val="Titre"/>
    <w:next w:val="BodyText"/>
    <w:qFormat/>
    <w:pPr>
      <w:jc w:val="center"/>
    </w:pPr>
    <w:rPr>
      <w:bCs/>
      <w:sz w:val="36"/>
      <w:szCs w:val="36"/>
    </w:rPr>
  </w:style>
  <w:style w:type="paragraph" w:styleId="Subtitle">
    <w:name w:val="Subtitle"/>
    <w:basedOn w:val="Titre"/>
    <w:next w:val="BodyText"/>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
    <w:pPr>
      <w:suppressLineNumbers/>
    </w:pPr>
    <w:rPr>
      <w:bCs/>
      <w:sz w:val="32"/>
      <w:szCs w:val="32"/>
    </w:rPr>
  </w:style>
  <w:style w:type="character" w:styleId="UnresolvedMention">
    <w:name w:val="Unresolved Mention"/>
    <w:basedOn w:val="DefaultParagraphFont"/>
    <w:uiPriority w:val="99"/>
    <w:semiHidden/>
    <w:unhideWhenUsed/>
    <w:rsid w:val="002121AA"/>
    <w:rPr>
      <w:color w:val="605E5C"/>
      <w:shd w:val="clear" w:color="auto" w:fill="E1DFDD"/>
    </w:rPr>
  </w:style>
  <w:style w:type="paragraph" w:styleId="TOCHeading">
    <w:name w:val="TOC Heading"/>
    <w:basedOn w:val="Heading1"/>
    <w:next w:val="Normal"/>
    <w:uiPriority w:val="39"/>
    <w:unhideWhenUsed/>
    <w:qFormat/>
    <w:rsid w:val="0066214D"/>
    <w:pPr>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Calibri Light" w:hAnsi="Calibri Light"/>
      <w:bCs/>
      <w:smallCaps w:val="0"/>
      <w:color w:val="2F5496"/>
      <w:sz w:val="28"/>
      <w:szCs w:val="28"/>
      <w:lang w:val="en-US" w:eastAsia="en-US"/>
    </w:rPr>
  </w:style>
  <w:style w:type="paragraph" w:styleId="TOC6">
    <w:name w:val="toc 6"/>
    <w:basedOn w:val="Normal"/>
    <w:next w:val="Normal"/>
    <w:autoRedefine/>
    <w:uiPriority w:val="39"/>
    <w:semiHidden/>
    <w:unhideWhenUsed/>
    <w:rsid w:val="0066214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66214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66214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66214D"/>
    <w:pPr>
      <w:ind w:left="1760"/>
    </w:pPr>
    <w:rPr>
      <w:rFonts w:asciiTheme="minorHAnsi" w:hAnsiTheme="minorHAnsi"/>
      <w:sz w:val="20"/>
      <w:szCs w:val="20"/>
    </w:rPr>
  </w:style>
  <w:style w:type="paragraph" w:styleId="NormalWeb">
    <w:name w:val="Normal (Web)"/>
    <w:basedOn w:val="Normal"/>
    <w:uiPriority w:val="99"/>
    <w:unhideWhenUsed/>
    <w:rsid w:val="00353AF4"/>
    <w:pPr>
      <w:spacing w:before="100" w:beforeAutospacing="1" w:after="100" w:afterAutospacing="1"/>
    </w:pPr>
  </w:style>
  <w:style w:type="paragraph" w:styleId="HTMLPreformatted">
    <w:name w:val="HTML Preformatted"/>
    <w:basedOn w:val="Normal"/>
    <w:link w:val="HTMLPreformattedChar"/>
    <w:uiPriority w:val="99"/>
    <w:unhideWhenUsed/>
    <w:rsid w:val="00A32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32643"/>
    <w:rPr>
      <w:rFonts w:ascii="Courier New" w:hAnsi="Courier New" w:cs="Courier New"/>
    </w:rPr>
  </w:style>
  <w:style w:type="character" w:styleId="HTMLCode">
    <w:name w:val="HTML Code"/>
    <w:basedOn w:val="DefaultParagraphFont"/>
    <w:uiPriority w:val="99"/>
    <w:semiHidden/>
    <w:unhideWhenUsed/>
    <w:rsid w:val="00A32643"/>
    <w:rPr>
      <w:rFonts w:ascii="Courier New" w:eastAsia="Times New Roman" w:hAnsi="Courier New" w:cs="Courier New"/>
      <w:sz w:val="20"/>
      <w:szCs w:val="20"/>
    </w:rPr>
  </w:style>
  <w:style w:type="character" w:customStyle="1" w:styleId="nb">
    <w:name w:val="nb"/>
    <w:basedOn w:val="DefaultParagraphFont"/>
    <w:rsid w:val="00EF6DCC"/>
  </w:style>
  <w:style w:type="character" w:customStyle="1" w:styleId="token">
    <w:name w:val="token"/>
    <w:basedOn w:val="DefaultParagraphFont"/>
    <w:rsid w:val="00EA5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6509">
      <w:bodyDiv w:val="1"/>
      <w:marLeft w:val="0"/>
      <w:marRight w:val="0"/>
      <w:marTop w:val="0"/>
      <w:marBottom w:val="0"/>
      <w:divBdr>
        <w:top w:val="none" w:sz="0" w:space="0" w:color="auto"/>
        <w:left w:val="none" w:sz="0" w:space="0" w:color="auto"/>
        <w:bottom w:val="none" w:sz="0" w:space="0" w:color="auto"/>
        <w:right w:val="none" w:sz="0" w:space="0" w:color="auto"/>
      </w:divBdr>
    </w:div>
    <w:div w:id="119033601">
      <w:bodyDiv w:val="1"/>
      <w:marLeft w:val="0"/>
      <w:marRight w:val="0"/>
      <w:marTop w:val="0"/>
      <w:marBottom w:val="0"/>
      <w:divBdr>
        <w:top w:val="none" w:sz="0" w:space="0" w:color="auto"/>
        <w:left w:val="none" w:sz="0" w:space="0" w:color="auto"/>
        <w:bottom w:val="none" w:sz="0" w:space="0" w:color="auto"/>
        <w:right w:val="none" w:sz="0" w:space="0" w:color="auto"/>
      </w:divBdr>
    </w:div>
    <w:div w:id="163782113">
      <w:bodyDiv w:val="1"/>
      <w:marLeft w:val="0"/>
      <w:marRight w:val="0"/>
      <w:marTop w:val="0"/>
      <w:marBottom w:val="0"/>
      <w:divBdr>
        <w:top w:val="none" w:sz="0" w:space="0" w:color="auto"/>
        <w:left w:val="none" w:sz="0" w:space="0" w:color="auto"/>
        <w:bottom w:val="none" w:sz="0" w:space="0" w:color="auto"/>
        <w:right w:val="none" w:sz="0" w:space="0" w:color="auto"/>
      </w:divBdr>
    </w:div>
    <w:div w:id="168101407">
      <w:bodyDiv w:val="1"/>
      <w:marLeft w:val="0"/>
      <w:marRight w:val="0"/>
      <w:marTop w:val="0"/>
      <w:marBottom w:val="0"/>
      <w:divBdr>
        <w:top w:val="none" w:sz="0" w:space="0" w:color="auto"/>
        <w:left w:val="none" w:sz="0" w:space="0" w:color="auto"/>
        <w:bottom w:val="none" w:sz="0" w:space="0" w:color="auto"/>
        <w:right w:val="none" w:sz="0" w:space="0" w:color="auto"/>
      </w:divBdr>
    </w:div>
    <w:div w:id="182255951">
      <w:bodyDiv w:val="1"/>
      <w:marLeft w:val="0"/>
      <w:marRight w:val="0"/>
      <w:marTop w:val="0"/>
      <w:marBottom w:val="0"/>
      <w:divBdr>
        <w:top w:val="none" w:sz="0" w:space="0" w:color="auto"/>
        <w:left w:val="none" w:sz="0" w:space="0" w:color="auto"/>
        <w:bottom w:val="none" w:sz="0" w:space="0" w:color="auto"/>
        <w:right w:val="none" w:sz="0" w:space="0" w:color="auto"/>
      </w:divBdr>
    </w:div>
    <w:div w:id="308637729">
      <w:bodyDiv w:val="1"/>
      <w:marLeft w:val="0"/>
      <w:marRight w:val="0"/>
      <w:marTop w:val="0"/>
      <w:marBottom w:val="0"/>
      <w:divBdr>
        <w:top w:val="none" w:sz="0" w:space="0" w:color="auto"/>
        <w:left w:val="none" w:sz="0" w:space="0" w:color="auto"/>
        <w:bottom w:val="none" w:sz="0" w:space="0" w:color="auto"/>
        <w:right w:val="none" w:sz="0" w:space="0" w:color="auto"/>
      </w:divBdr>
    </w:div>
    <w:div w:id="496463792">
      <w:bodyDiv w:val="1"/>
      <w:marLeft w:val="0"/>
      <w:marRight w:val="0"/>
      <w:marTop w:val="0"/>
      <w:marBottom w:val="0"/>
      <w:divBdr>
        <w:top w:val="none" w:sz="0" w:space="0" w:color="auto"/>
        <w:left w:val="none" w:sz="0" w:space="0" w:color="auto"/>
        <w:bottom w:val="none" w:sz="0" w:space="0" w:color="auto"/>
        <w:right w:val="none" w:sz="0" w:space="0" w:color="auto"/>
      </w:divBdr>
    </w:div>
    <w:div w:id="522867743">
      <w:bodyDiv w:val="1"/>
      <w:marLeft w:val="0"/>
      <w:marRight w:val="0"/>
      <w:marTop w:val="0"/>
      <w:marBottom w:val="0"/>
      <w:divBdr>
        <w:top w:val="none" w:sz="0" w:space="0" w:color="auto"/>
        <w:left w:val="none" w:sz="0" w:space="0" w:color="auto"/>
        <w:bottom w:val="none" w:sz="0" w:space="0" w:color="auto"/>
        <w:right w:val="none" w:sz="0" w:space="0" w:color="auto"/>
      </w:divBdr>
    </w:div>
    <w:div w:id="597101114">
      <w:bodyDiv w:val="1"/>
      <w:marLeft w:val="0"/>
      <w:marRight w:val="0"/>
      <w:marTop w:val="0"/>
      <w:marBottom w:val="0"/>
      <w:divBdr>
        <w:top w:val="none" w:sz="0" w:space="0" w:color="auto"/>
        <w:left w:val="none" w:sz="0" w:space="0" w:color="auto"/>
        <w:bottom w:val="none" w:sz="0" w:space="0" w:color="auto"/>
        <w:right w:val="none" w:sz="0" w:space="0" w:color="auto"/>
      </w:divBdr>
    </w:div>
    <w:div w:id="961493433">
      <w:bodyDiv w:val="1"/>
      <w:marLeft w:val="0"/>
      <w:marRight w:val="0"/>
      <w:marTop w:val="0"/>
      <w:marBottom w:val="0"/>
      <w:divBdr>
        <w:top w:val="none" w:sz="0" w:space="0" w:color="auto"/>
        <w:left w:val="none" w:sz="0" w:space="0" w:color="auto"/>
        <w:bottom w:val="none" w:sz="0" w:space="0" w:color="auto"/>
        <w:right w:val="none" w:sz="0" w:space="0" w:color="auto"/>
      </w:divBdr>
    </w:div>
    <w:div w:id="983580774">
      <w:bodyDiv w:val="1"/>
      <w:marLeft w:val="0"/>
      <w:marRight w:val="0"/>
      <w:marTop w:val="0"/>
      <w:marBottom w:val="0"/>
      <w:divBdr>
        <w:top w:val="none" w:sz="0" w:space="0" w:color="auto"/>
        <w:left w:val="none" w:sz="0" w:space="0" w:color="auto"/>
        <w:bottom w:val="none" w:sz="0" w:space="0" w:color="auto"/>
        <w:right w:val="none" w:sz="0" w:space="0" w:color="auto"/>
      </w:divBdr>
    </w:div>
    <w:div w:id="999187985">
      <w:bodyDiv w:val="1"/>
      <w:marLeft w:val="0"/>
      <w:marRight w:val="0"/>
      <w:marTop w:val="0"/>
      <w:marBottom w:val="0"/>
      <w:divBdr>
        <w:top w:val="none" w:sz="0" w:space="0" w:color="auto"/>
        <w:left w:val="none" w:sz="0" w:space="0" w:color="auto"/>
        <w:bottom w:val="none" w:sz="0" w:space="0" w:color="auto"/>
        <w:right w:val="none" w:sz="0" w:space="0" w:color="auto"/>
      </w:divBdr>
    </w:div>
    <w:div w:id="1147551816">
      <w:bodyDiv w:val="1"/>
      <w:marLeft w:val="0"/>
      <w:marRight w:val="0"/>
      <w:marTop w:val="0"/>
      <w:marBottom w:val="0"/>
      <w:divBdr>
        <w:top w:val="none" w:sz="0" w:space="0" w:color="auto"/>
        <w:left w:val="none" w:sz="0" w:space="0" w:color="auto"/>
        <w:bottom w:val="none" w:sz="0" w:space="0" w:color="auto"/>
        <w:right w:val="none" w:sz="0" w:space="0" w:color="auto"/>
      </w:divBdr>
    </w:div>
    <w:div w:id="1237546515">
      <w:bodyDiv w:val="1"/>
      <w:marLeft w:val="0"/>
      <w:marRight w:val="0"/>
      <w:marTop w:val="0"/>
      <w:marBottom w:val="0"/>
      <w:divBdr>
        <w:top w:val="none" w:sz="0" w:space="0" w:color="auto"/>
        <w:left w:val="none" w:sz="0" w:space="0" w:color="auto"/>
        <w:bottom w:val="none" w:sz="0" w:space="0" w:color="auto"/>
        <w:right w:val="none" w:sz="0" w:space="0" w:color="auto"/>
      </w:divBdr>
    </w:div>
    <w:div w:id="1288580602">
      <w:bodyDiv w:val="1"/>
      <w:marLeft w:val="0"/>
      <w:marRight w:val="0"/>
      <w:marTop w:val="0"/>
      <w:marBottom w:val="0"/>
      <w:divBdr>
        <w:top w:val="none" w:sz="0" w:space="0" w:color="auto"/>
        <w:left w:val="none" w:sz="0" w:space="0" w:color="auto"/>
        <w:bottom w:val="none" w:sz="0" w:space="0" w:color="auto"/>
        <w:right w:val="none" w:sz="0" w:space="0" w:color="auto"/>
      </w:divBdr>
    </w:div>
    <w:div w:id="1475414062">
      <w:bodyDiv w:val="1"/>
      <w:marLeft w:val="0"/>
      <w:marRight w:val="0"/>
      <w:marTop w:val="0"/>
      <w:marBottom w:val="0"/>
      <w:divBdr>
        <w:top w:val="none" w:sz="0" w:space="0" w:color="auto"/>
        <w:left w:val="none" w:sz="0" w:space="0" w:color="auto"/>
        <w:bottom w:val="none" w:sz="0" w:space="0" w:color="auto"/>
        <w:right w:val="none" w:sz="0" w:space="0" w:color="auto"/>
      </w:divBdr>
    </w:div>
    <w:div w:id="1480417451">
      <w:bodyDiv w:val="1"/>
      <w:marLeft w:val="0"/>
      <w:marRight w:val="0"/>
      <w:marTop w:val="0"/>
      <w:marBottom w:val="0"/>
      <w:divBdr>
        <w:top w:val="none" w:sz="0" w:space="0" w:color="auto"/>
        <w:left w:val="none" w:sz="0" w:space="0" w:color="auto"/>
        <w:bottom w:val="none" w:sz="0" w:space="0" w:color="auto"/>
        <w:right w:val="none" w:sz="0" w:space="0" w:color="auto"/>
      </w:divBdr>
    </w:div>
    <w:div w:id="1486429475">
      <w:bodyDiv w:val="1"/>
      <w:marLeft w:val="0"/>
      <w:marRight w:val="0"/>
      <w:marTop w:val="0"/>
      <w:marBottom w:val="0"/>
      <w:divBdr>
        <w:top w:val="none" w:sz="0" w:space="0" w:color="auto"/>
        <w:left w:val="none" w:sz="0" w:space="0" w:color="auto"/>
        <w:bottom w:val="none" w:sz="0" w:space="0" w:color="auto"/>
        <w:right w:val="none" w:sz="0" w:space="0" w:color="auto"/>
      </w:divBdr>
    </w:div>
    <w:div w:id="1498961471">
      <w:bodyDiv w:val="1"/>
      <w:marLeft w:val="0"/>
      <w:marRight w:val="0"/>
      <w:marTop w:val="0"/>
      <w:marBottom w:val="0"/>
      <w:divBdr>
        <w:top w:val="none" w:sz="0" w:space="0" w:color="auto"/>
        <w:left w:val="none" w:sz="0" w:space="0" w:color="auto"/>
        <w:bottom w:val="none" w:sz="0" w:space="0" w:color="auto"/>
        <w:right w:val="none" w:sz="0" w:space="0" w:color="auto"/>
      </w:divBdr>
    </w:div>
    <w:div w:id="1525705454">
      <w:bodyDiv w:val="1"/>
      <w:marLeft w:val="0"/>
      <w:marRight w:val="0"/>
      <w:marTop w:val="0"/>
      <w:marBottom w:val="0"/>
      <w:divBdr>
        <w:top w:val="none" w:sz="0" w:space="0" w:color="auto"/>
        <w:left w:val="none" w:sz="0" w:space="0" w:color="auto"/>
        <w:bottom w:val="none" w:sz="0" w:space="0" w:color="auto"/>
        <w:right w:val="none" w:sz="0" w:space="0" w:color="auto"/>
      </w:divBdr>
    </w:div>
    <w:div w:id="1533423335">
      <w:bodyDiv w:val="1"/>
      <w:marLeft w:val="0"/>
      <w:marRight w:val="0"/>
      <w:marTop w:val="0"/>
      <w:marBottom w:val="0"/>
      <w:divBdr>
        <w:top w:val="none" w:sz="0" w:space="0" w:color="auto"/>
        <w:left w:val="none" w:sz="0" w:space="0" w:color="auto"/>
        <w:bottom w:val="none" w:sz="0" w:space="0" w:color="auto"/>
        <w:right w:val="none" w:sz="0" w:space="0" w:color="auto"/>
      </w:divBdr>
    </w:div>
    <w:div w:id="1588727104">
      <w:bodyDiv w:val="1"/>
      <w:marLeft w:val="0"/>
      <w:marRight w:val="0"/>
      <w:marTop w:val="0"/>
      <w:marBottom w:val="0"/>
      <w:divBdr>
        <w:top w:val="none" w:sz="0" w:space="0" w:color="auto"/>
        <w:left w:val="none" w:sz="0" w:space="0" w:color="auto"/>
        <w:bottom w:val="none" w:sz="0" w:space="0" w:color="auto"/>
        <w:right w:val="none" w:sz="0" w:space="0" w:color="auto"/>
      </w:divBdr>
    </w:div>
    <w:div w:id="1840002016">
      <w:bodyDiv w:val="1"/>
      <w:marLeft w:val="0"/>
      <w:marRight w:val="0"/>
      <w:marTop w:val="0"/>
      <w:marBottom w:val="0"/>
      <w:divBdr>
        <w:top w:val="none" w:sz="0" w:space="0" w:color="auto"/>
        <w:left w:val="none" w:sz="0" w:space="0" w:color="auto"/>
        <w:bottom w:val="none" w:sz="0" w:space="0" w:color="auto"/>
        <w:right w:val="none" w:sz="0" w:space="0" w:color="auto"/>
      </w:divBdr>
    </w:div>
    <w:div w:id="1998879896">
      <w:bodyDiv w:val="1"/>
      <w:marLeft w:val="0"/>
      <w:marRight w:val="0"/>
      <w:marTop w:val="0"/>
      <w:marBottom w:val="0"/>
      <w:divBdr>
        <w:top w:val="none" w:sz="0" w:space="0" w:color="auto"/>
        <w:left w:val="none" w:sz="0" w:space="0" w:color="auto"/>
        <w:bottom w:val="none" w:sz="0" w:space="0" w:color="auto"/>
        <w:right w:val="none" w:sz="0" w:space="0" w:color="auto"/>
      </w:divBdr>
    </w:div>
    <w:div w:id="2020497009">
      <w:bodyDiv w:val="1"/>
      <w:marLeft w:val="0"/>
      <w:marRight w:val="0"/>
      <w:marTop w:val="0"/>
      <w:marBottom w:val="0"/>
      <w:divBdr>
        <w:top w:val="none" w:sz="0" w:space="0" w:color="auto"/>
        <w:left w:val="none" w:sz="0" w:space="0" w:color="auto"/>
        <w:bottom w:val="none" w:sz="0" w:space="0" w:color="auto"/>
        <w:right w:val="none" w:sz="0" w:space="0" w:color="auto"/>
      </w:divBdr>
    </w:div>
    <w:div w:id="2063479190">
      <w:bodyDiv w:val="1"/>
      <w:marLeft w:val="0"/>
      <w:marRight w:val="0"/>
      <w:marTop w:val="0"/>
      <w:marBottom w:val="0"/>
      <w:divBdr>
        <w:top w:val="none" w:sz="0" w:space="0" w:color="auto"/>
        <w:left w:val="none" w:sz="0" w:space="0" w:color="auto"/>
        <w:bottom w:val="none" w:sz="0" w:space="0" w:color="auto"/>
        <w:right w:val="none" w:sz="0" w:space="0" w:color="auto"/>
      </w:divBdr>
    </w:div>
    <w:div w:id="2088455513">
      <w:bodyDiv w:val="1"/>
      <w:marLeft w:val="0"/>
      <w:marRight w:val="0"/>
      <w:marTop w:val="0"/>
      <w:marBottom w:val="0"/>
      <w:divBdr>
        <w:top w:val="none" w:sz="0" w:space="0" w:color="auto"/>
        <w:left w:val="none" w:sz="0" w:space="0" w:color="auto"/>
        <w:bottom w:val="none" w:sz="0" w:space="0" w:color="auto"/>
        <w:right w:val="none" w:sz="0" w:space="0" w:color="auto"/>
      </w:divBdr>
    </w:div>
    <w:div w:id="213328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80"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eveloper.apple.com/app-store/review/guidelines/"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center.heroku.com/articles/managing-heroku-postgres-using-cli#pg-push-and-pg-pul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ostgresapp.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ignup.heroku.com/" TargetMode="External"/><Relationship Id="rId14" Type="http://schemas.openxmlformats.org/officeDocument/2006/relationships/hyperlink" Target="https://developer.apple.com/testflight/" TargetMode="External"/><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D8C37-38D0-E04F-B563-A070876D5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26</Pages>
  <Words>2338</Words>
  <Characters>13330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Dossier d'exploitation</vt:lpstr>
    </vt:vector>
  </TitlesOfParts>
  <Company/>
  <LinksUpToDate>false</LinksUpToDate>
  <CharactersWithSpaces>15637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Nora Lilla Matyassi</dc:creator>
  <cp:keywords/>
  <cp:lastModifiedBy>Nora Lilla Matyassi</cp:lastModifiedBy>
  <cp:revision>3</cp:revision>
  <cp:lastPrinted>1601-01-01T00:00:00Z</cp:lastPrinted>
  <dcterms:created xsi:type="dcterms:W3CDTF">2022-01-25T12:22:00Z</dcterms:created>
  <dcterms:modified xsi:type="dcterms:W3CDTF">2022-01-25T18:49:00Z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